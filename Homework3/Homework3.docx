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34037E9B" w14:textId="08FD94C9" w:rsidR="009A2DEA" w:rsidRDefault="00577A77">
      <w:pPr>
        <w:pStyle w:val="papertitle"/>
      </w:pPr>
      <w:r>
        <w:t>CS 5875 Applied Machine Learning</w:t>
      </w:r>
      <w:r w:rsidR="00735DD5" w:rsidRPr="00735DD5">
        <w:t xml:space="preserve"> </w:t>
      </w:r>
    </w:p>
    <w:p w14:paraId="3B5A7E79" w14:textId="70FC81A2" w:rsidR="009A2DEA" w:rsidRDefault="00781F2F" w:rsidP="00191FB0">
      <w:pPr>
        <w:pStyle w:val="papersubtitle"/>
        <w:contextualSpacing/>
      </w:pPr>
      <w:r>
        <w:t>Homework 3</w:t>
      </w:r>
    </w:p>
    <w:p w14:paraId="19B2C35F" w14:textId="2CA99714" w:rsidR="009A2DEA" w:rsidRDefault="009A2DEA" w:rsidP="00191FB0">
      <w:pPr>
        <w:contextualSpacing/>
        <w:sectPr w:rsidR="009A2DEA">
          <w:pgSz w:w="11906" w:h="16838"/>
          <w:pgMar w:top="1080" w:right="737" w:bottom="2432" w:left="737" w:header="720" w:footer="720" w:gutter="0"/>
          <w:cols w:space="720"/>
          <w:docGrid w:linePitch="360"/>
        </w:sectPr>
      </w:pPr>
    </w:p>
    <w:p w14:paraId="4A2596BB" w14:textId="5E8E6BFE" w:rsidR="00D10430" w:rsidRDefault="00191FB0" w:rsidP="00191FB0">
      <w:pPr>
        <w:pStyle w:val="Author"/>
        <w:spacing w:before="0"/>
        <w:contextualSpacing/>
      </w:pPr>
      <w:proofErr w:type="spellStart"/>
      <w:r>
        <w:lastRenderedPageBreak/>
        <w:t>Weiming</w:t>
      </w:r>
      <w:proofErr w:type="spellEnd"/>
      <w:r w:rsidR="00735DD5">
        <w:t xml:space="preserve"> </w:t>
      </w:r>
      <w:r>
        <w:t>Zhang, Yan Jiang</w:t>
      </w:r>
    </w:p>
    <w:p w14:paraId="2554F118" w14:textId="77777777" w:rsidR="009A2DEA" w:rsidRDefault="009A2DEA">
      <w:pPr>
        <w:pStyle w:val="Affiliation"/>
      </w:pPr>
    </w:p>
    <w:p w14:paraId="350D897A" w14:textId="77777777" w:rsidR="009A2DEA" w:rsidRDefault="009A2DEA" w:rsidP="00D10430">
      <w:pPr>
        <w:jc w:val="both"/>
        <w:sectPr w:rsidR="009A2DEA">
          <w:type w:val="continuous"/>
          <w:pgSz w:w="11906" w:h="16838"/>
          <w:pgMar w:top="1080" w:right="737" w:bottom="2432" w:left="737" w:header="720" w:footer="720" w:gutter="0"/>
          <w:cols w:space="720"/>
          <w:docGrid w:linePitch="360"/>
        </w:sectPr>
      </w:pPr>
    </w:p>
    <w:p w14:paraId="6F5F56A5" w14:textId="3E600DDC" w:rsidR="009A2DEA" w:rsidRDefault="009A2DEA" w:rsidP="00D10430">
      <w:pPr>
        <w:pStyle w:val="keywords"/>
        <w:ind w:firstLine="0"/>
      </w:pPr>
    </w:p>
    <w:p w14:paraId="378BE4E3" w14:textId="067D3D64" w:rsidR="009A2DEA" w:rsidRPr="00410C09" w:rsidRDefault="00455F29">
      <w:pPr>
        <w:pStyle w:val="Heading1"/>
        <w:rPr>
          <w:b/>
        </w:rPr>
      </w:pPr>
      <w:r w:rsidRPr="00410C09">
        <w:rPr>
          <w:b/>
        </w:rPr>
        <w:t>Ob</w:t>
      </w:r>
      <w:r w:rsidR="002F5853" w:rsidRPr="00410C09">
        <w:rPr>
          <w:b/>
        </w:rPr>
        <w:t>jective</w:t>
      </w:r>
    </w:p>
    <w:p w14:paraId="0576AFCE" w14:textId="5DF16F92" w:rsidR="00781F2F" w:rsidRDefault="00781F2F" w:rsidP="00781F2F">
      <w:pPr>
        <w:rPr>
          <w:rFonts w:eastAsia="Times New Roman"/>
        </w:rPr>
      </w:pPr>
      <w:r>
        <w:rPr>
          <w:rFonts w:eastAsia="Times New Roman" w:hint="eastAsia"/>
        </w:rPr>
        <w:t xml:space="preserve">In this homework we are going to cover </w:t>
      </w:r>
      <w:r>
        <w:rPr>
          <w:rFonts w:eastAsia="Times New Roman"/>
        </w:rPr>
        <w:t>sentiment analysis of online reviews</w:t>
      </w:r>
      <w:r>
        <w:rPr>
          <w:rFonts w:eastAsia="Times New Roman" w:hint="eastAsia"/>
        </w:rPr>
        <w:t xml:space="preserve"> using </w:t>
      </w:r>
      <w:r>
        <w:rPr>
          <w:rFonts w:eastAsia="Times New Roman"/>
        </w:rPr>
        <w:t xml:space="preserve">K-means, bag-of-words </w:t>
      </w:r>
      <w:r>
        <w:rPr>
          <w:rFonts w:eastAsia="Times New Roman" w:hint="eastAsia"/>
        </w:rPr>
        <w:t>and</w:t>
      </w:r>
      <w:r>
        <w:rPr>
          <w:rFonts w:eastAsia="Times New Roman"/>
        </w:rPr>
        <w:t xml:space="preserve"> PCA</w:t>
      </w:r>
      <w:r>
        <w:rPr>
          <w:rFonts w:eastAsia="Times New Roman" w:hint="eastAsia"/>
        </w:rPr>
        <w:t xml:space="preserve"> in question 1. We</w:t>
      </w:r>
      <w:r>
        <w:rPr>
          <w:rFonts w:eastAsia="Times New Roman"/>
        </w:rPr>
        <w:t xml:space="preserve"> will be covering EM algorithm</w:t>
      </w:r>
      <w:r>
        <w:rPr>
          <w:rFonts w:eastAsia="Times New Roman" w:hint="eastAsia"/>
        </w:rPr>
        <w:t xml:space="preserve"> in question 2.</w:t>
      </w:r>
    </w:p>
    <w:p w14:paraId="0D62176A" w14:textId="2B9DD50E" w:rsidR="00BE6913" w:rsidRPr="004F461D" w:rsidRDefault="005A3A7A" w:rsidP="004F461D">
      <w:pPr>
        <w:pStyle w:val="Heading1"/>
        <w:rPr>
          <w:b/>
        </w:rPr>
      </w:pPr>
      <w:r w:rsidRPr="00410C09">
        <w:rPr>
          <w:b/>
        </w:rPr>
        <w:t xml:space="preserve">Problem 1: </w:t>
      </w:r>
      <w:r w:rsidR="004F461D" w:rsidRPr="004F461D">
        <w:rPr>
          <w:b/>
        </w:rPr>
        <w:t>Sentiment analysis of online reviews.</w:t>
      </w:r>
    </w:p>
    <w:p w14:paraId="15354BFF" w14:textId="098DA85A" w:rsidR="00C14BF6" w:rsidRPr="00C14BF6" w:rsidRDefault="004F461D" w:rsidP="00F119E8">
      <w:pPr>
        <w:pStyle w:val="Heading2"/>
      </w:pPr>
      <w:r w:rsidRPr="004F461D">
        <w:t xml:space="preserve">Download Sentiment </w:t>
      </w:r>
      <w:proofErr w:type="spellStart"/>
      <w:r w:rsidRPr="004F461D">
        <w:t>Labelled</w:t>
      </w:r>
      <w:proofErr w:type="spellEnd"/>
      <w:r w:rsidRPr="004F461D">
        <w:t xml:space="preserve"> Sentences Data Set. There are three data files under the root folder. </w:t>
      </w:r>
      <w:proofErr w:type="gramStart"/>
      <w:r w:rsidRPr="004F461D">
        <w:t>yelp</w:t>
      </w:r>
      <w:proofErr w:type="gramEnd"/>
      <w:r w:rsidRPr="004F461D">
        <w:t>_labelled.txt, amazon_cells_labelled.txt and imdb_labelled.txt. Parse each file with the specifications in readme.txt. Are the labels balanced? If not, what’s the ratio between the two labels? Explain how you process these files.</w:t>
      </w:r>
    </w:p>
    <w:p w14:paraId="38B1328E" w14:textId="5FA2E22C" w:rsidR="00C362FE" w:rsidRDefault="00D37380" w:rsidP="00D37380">
      <w:pPr>
        <w:autoSpaceDE w:val="0"/>
        <w:autoSpaceDN w:val="0"/>
        <w:adjustRightInd w:val="0"/>
        <w:spacing w:after="240"/>
        <w:ind w:left="360"/>
        <w:rPr>
          <w:rFonts w:eastAsia="SimSun"/>
          <w:spacing w:val="-1"/>
          <w:sz w:val="20"/>
          <w:szCs w:val="20"/>
        </w:rPr>
      </w:pPr>
      <w:r>
        <w:rPr>
          <w:rFonts w:eastAsia="SimSun" w:hint="eastAsia"/>
          <w:spacing w:val="-1"/>
          <w:sz w:val="20"/>
          <w:szCs w:val="20"/>
        </w:rPr>
        <w:t xml:space="preserve">The labels are </w:t>
      </w:r>
      <w:r w:rsidRPr="00D37380">
        <w:rPr>
          <w:rFonts w:eastAsia="SimSun" w:hint="eastAsia"/>
          <w:b/>
          <w:spacing w:val="-1"/>
          <w:sz w:val="20"/>
          <w:szCs w:val="20"/>
        </w:rPr>
        <w:t>balanced</w:t>
      </w:r>
      <w:r>
        <w:rPr>
          <w:rFonts w:eastAsia="SimSun" w:hint="eastAsia"/>
          <w:spacing w:val="-1"/>
          <w:sz w:val="20"/>
          <w:szCs w:val="20"/>
        </w:rPr>
        <w:t xml:space="preserve"> according to the readme.txt, with 500 positive and 500 negative</w:t>
      </w:r>
      <w:r w:rsidR="00903940">
        <w:rPr>
          <w:rFonts w:eastAsia="SimSun"/>
          <w:spacing w:val="-1"/>
          <w:sz w:val="20"/>
          <w:szCs w:val="20"/>
        </w:rPr>
        <w:t xml:space="preserve"> in each file</w:t>
      </w:r>
      <w:r>
        <w:rPr>
          <w:rFonts w:eastAsia="SimSun" w:hint="eastAsia"/>
          <w:spacing w:val="-1"/>
          <w:sz w:val="20"/>
          <w:szCs w:val="20"/>
        </w:rPr>
        <w:t>.</w:t>
      </w:r>
      <w:r w:rsidR="00242EC1">
        <w:rPr>
          <w:rFonts w:eastAsia="SimSun" w:hint="eastAsia"/>
          <w:spacing w:val="-1"/>
          <w:sz w:val="20"/>
          <w:szCs w:val="20"/>
        </w:rPr>
        <w:t xml:space="preserve"> During the process, all 3</w:t>
      </w:r>
      <w:r>
        <w:rPr>
          <w:rFonts w:eastAsia="SimSun" w:hint="eastAsia"/>
          <w:spacing w:val="-1"/>
          <w:sz w:val="20"/>
          <w:szCs w:val="20"/>
        </w:rPr>
        <w:t xml:space="preserve"> file</w:t>
      </w:r>
      <w:r w:rsidR="00242EC1">
        <w:rPr>
          <w:rFonts w:eastAsia="SimSun"/>
          <w:spacing w:val="-1"/>
          <w:sz w:val="20"/>
          <w:szCs w:val="20"/>
        </w:rPr>
        <w:t>s</w:t>
      </w:r>
      <w:r>
        <w:rPr>
          <w:rFonts w:eastAsia="SimSun" w:hint="eastAsia"/>
          <w:spacing w:val="-1"/>
          <w:sz w:val="20"/>
          <w:szCs w:val="20"/>
        </w:rPr>
        <w:t xml:space="preserve"> </w:t>
      </w:r>
      <w:r w:rsidR="00241ECE">
        <w:rPr>
          <w:rFonts w:eastAsia="SimSun"/>
          <w:spacing w:val="-1"/>
          <w:sz w:val="20"/>
          <w:szCs w:val="20"/>
        </w:rPr>
        <w:t>are combined and</w:t>
      </w:r>
      <w:r>
        <w:rPr>
          <w:rFonts w:eastAsia="SimSun" w:hint="eastAsia"/>
          <w:spacing w:val="-1"/>
          <w:sz w:val="20"/>
          <w:szCs w:val="20"/>
        </w:rPr>
        <w:t xml:space="preserve"> </w:t>
      </w:r>
      <w:r w:rsidR="00F92936">
        <w:rPr>
          <w:rFonts w:eastAsia="SimSun"/>
          <w:spacing w:val="-1"/>
          <w:sz w:val="20"/>
          <w:szCs w:val="20"/>
        </w:rPr>
        <w:t>parse into a set with first column being sentences</w:t>
      </w:r>
      <w:r w:rsidR="00995D9C">
        <w:rPr>
          <w:rFonts w:eastAsia="SimSun"/>
          <w:spacing w:val="-1"/>
          <w:sz w:val="20"/>
          <w:szCs w:val="20"/>
        </w:rPr>
        <w:t>,</w:t>
      </w:r>
      <w:r w:rsidR="00F92936">
        <w:rPr>
          <w:rFonts w:eastAsia="SimSun"/>
          <w:spacing w:val="-1"/>
          <w:sz w:val="20"/>
          <w:szCs w:val="20"/>
        </w:rPr>
        <w:t xml:space="preserve"> second being labels</w:t>
      </w:r>
      <w:r w:rsidR="002673BF">
        <w:rPr>
          <w:rFonts w:eastAsia="SimSun" w:hint="eastAsia"/>
          <w:spacing w:val="-1"/>
          <w:sz w:val="20"/>
          <w:szCs w:val="20"/>
        </w:rPr>
        <w:t>.</w:t>
      </w:r>
    </w:p>
    <w:p w14:paraId="07AFC7BF" w14:textId="77777777" w:rsidR="00F119E8" w:rsidRDefault="00F119E8" w:rsidP="00F119E8">
      <w:pPr>
        <w:pStyle w:val="Heading2"/>
      </w:pPr>
      <w:r w:rsidRPr="00F119E8">
        <w:t>Pick your preprocessing strategy. Since these sentences are online reviews, they may contain significant amounts of noise and garbage. You may or may not want to do one or all of the following. Explain the reasons for each of your decision (why or why not).</w:t>
      </w:r>
    </w:p>
    <w:p w14:paraId="543C5CCE" w14:textId="77777777" w:rsidR="009E42AD" w:rsidRPr="008647C0" w:rsidRDefault="009E42AD" w:rsidP="00330C00">
      <w:pPr>
        <w:pStyle w:val="BodyText"/>
        <w:ind w:firstLine="360"/>
        <w:jc w:val="left"/>
        <w:rPr>
          <w:b/>
        </w:rPr>
      </w:pPr>
      <w:r w:rsidRPr="008647C0">
        <w:rPr>
          <w:b/>
        </w:rPr>
        <w:t>Lowercase all of the words:</w:t>
      </w:r>
    </w:p>
    <w:p w14:paraId="4487C341" w14:textId="05E48B0F" w:rsidR="009E42AD" w:rsidRDefault="008647C0" w:rsidP="00330C00">
      <w:pPr>
        <w:pStyle w:val="BodyText"/>
        <w:ind w:left="360" w:firstLine="0"/>
        <w:jc w:val="left"/>
      </w:pPr>
      <w:r>
        <w:t>Yes, lowercasing all words</w:t>
      </w:r>
      <w:r w:rsidR="009E42AD">
        <w:t xml:space="preserve"> will </w:t>
      </w:r>
      <w:r w:rsidR="00F916F7">
        <w:t xml:space="preserve">help with keyword </w:t>
      </w:r>
      <w:r w:rsidR="009E42AD">
        <w:t>matching.</w:t>
      </w:r>
    </w:p>
    <w:p w14:paraId="3D62D77E" w14:textId="77777777" w:rsidR="009E42AD" w:rsidRPr="008647C0" w:rsidRDefault="009E42AD" w:rsidP="00330C00">
      <w:pPr>
        <w:pStyle w:val="BodyText"/>
        <w:ind w:firstLine="360"/>
        <w:jc w:val="left"/>
        <w:rPr>
          <w:b/>
        </w:rPr>
      </w:pPr>
      <w:r w:rsidRPr="008647C0">
        <w:rPr>
          <w:b/>
        </w:rPr>
        <w:t>Lemmatization of all the words:</w:t>
      </w:r>
    </w:p>
    <w:p w14:paraId="74964CF9" w14:textId="08127AE5" w:rsidR="00CF463A" w:rsidRPr="00CF463A" w:rsidRDefault="00CF463A" w:rsidP="00330C00">
      <w:pPr>
        <w:pStyle w:val="BodyText"/>
        <w:ind w:left="360" w:firstLine="0"/>
        <w:jc w:val="left"/>
      </w:pPr>
      <w:r>
        <w:t xml:space="preserve">Yes, </w:t>
      </w:r>
      <w:r w:rsidR="00F916F7">
        <w:t xml:space="preserve">this will help generalize </w:t>
      </w:r>
      <w:proofErr w:type="gramStart"/>
      <w:r w:rsidR="00F916F7">
        <w:t>words which</w:t>
      </w:r>
      <w:proofErr w:type="gramEnd"/>
      <w:r w:rsidR="00F916F7">
        <w:t xml:space="preserve"> help with matching accuracy.</w:t>
      </w:r>
    </w:p>
    <w:p w14:paraId="30E6C139" w14:textId="77777777" w:rsidR="009E42AD" w:rsidRPr="00CF463A" w:rsidRDefault="009E42AD" w:rsidP="00330C00">
      <w:pPr>
        <w:pStyle w:val="BodyText"/>
        <w:ind w:firstLine="360"/>
        <w:jc w:val="left"/>
        <w:rPr>
          <w:b/>
        </w:rPr>
      </w:pPr>
      <w:r w:rsidRPr="00CF463A">
        <w:rPr>
          <w:b/>
        </w:rPr>
        <w:t>Strip punctuation:</w:t>
      </w:r>
    </w:p>
    <w:p w14:paraId="4513DF3F" w14:textId="43970F3B" w:rsidR="00CF463A" w:rsidRPr="00F916F7" w:rsidRDefault="00F916F7" w:rsidP="00330C00">
      <w:pPr>
        <w:pStyle w:val="BodyText"/>
        <w:ind w:left="360" w:firstLine="0"/>
        <w:jc w:val="left"/>
      </w:pPr>
      <w:r>
        <w:t>Yes, removing punctuation avoids interruption of punctuations to the words matching, which can affect accuracy.</w:t>
      </w:r>
    </w:p>
    <w:p w14:paraId="00D8A08C" w14:textId="6EFF1112" w:rsidR="009E42AD" w:rsidRPr="00CF463A" w:rsidRDefault="009E42AD" w:rsidP="00330C00">
      <w:pPr>
        <w:pStyle w:val="BodyText"/>
        <w:ind w:firstLine="360"/>
        <w:jc w:val="left"/>
        <w:rPr>
          <w:b/>
        </w:rPr>
      </w:pPr>
      <w:r w:rsidRPr="00CF463A">
        <w:rPr>
          <w:b/>
        </w:rPr>
        <w:t xml:space="preserve">Strip the stop </w:t>
      </w:r>
      <w:r w:rsidR="005B3614">
        <w:rPr>
          <w:b/>
        </w:rPr>
        <w:t>words</w:t>
      </w:r>
      <w:r w:rsidRPr="00CF463A">
        <w:rPr>
          <w:b/>
        </w:rPr>
        <w:t>:</w:t>
      </w:r>
    </w:p>
    <w:p w14:paraId="63453937" w14:textId="3C586046" w:rsidR="00F119E8" w:rsidRPr="00F119E8" w:rsidRDefault="009C63F0" w:rsidP="00330C00">
      <w:pPr>
        <w:pStyle w:val="BodyText"/>
        <w:ind w:left="360" w:firstLine="0"/>
        <w:jc w:val="left"/>
      </w:pPr>
      <w:r>
        <w:t>Yes</w:t>
      </w:r>
      <w:r w:rsidR="00362558">
        <w:t xml:space="preserve">, </w:t>
      </w:r>
      <w:r w:rsidR="00337EB5">
        <w:t xml:space="preserve">words like these are </w:t>
      </w:r>
      <w:r w:rsidR="00280A98">
        <w:t>common but have minimal value. R</w:t>
      </w:r>
      <w:r w:rsidR="00362558">
        <w:t xml:space="preserve">emoving stop </w:t>
      </w:r>
      <w:r>
        <w:t xml:space="preserve">words can help extract </w:t>
      </w:r>
      <w:r w:rsidR="00D0270A">
        <w:t>more important information.</w:t>
      </w:r>
    </w:p>
    <w:p w14:paraId="0F1EE0D6" w14:textId="77777777" w:rsidR="005B3614" w:rsidRDefault="005B3614" w:rsidP="005B3614">
      <w:pPr>
        <w:pStyle w:val="Heading2"/>
      </w:pPr>
      <w:r w:rsidRPr="005B3614">
        <w:t>Split training and testing set. In this assignment, for each file, please use the first 400 instances for each label as the training set and the remaining 100 instances as testing set. In total, there are 2400 reviews for training and 600 reviews for testing.</w:t>
      </w:r>
    </w:p>
    <w:p w14:paraId="4DC27C23" w14:textId="77777777" w:rsidR="00DF5618" w:rsidRPr="00DF5618" w:rsidRDefault="00DF5618" w:rsidP="00DF5618">
      <w:pPr>
        <w:pStyle w:val="BodyText"/>
      </w:pPr>
    </w:p>
    <w:p w14:paraId="5AD49FE0" w14:textId="77777777" w:rsidR="00DF5618" w:rsidRDefault="00DF5618" w:rsidP="00DF5618">
      <w:pPr>
        <w:pStyle w:val="Heading2"/>
      </w:pPr>
      <w:r w:rsidRPr="00DF5618">
        <w:lastRenderedPageBreak/>
        <w:t xml:space="preserve">Bag of Words model. Extract features and then represent each </w:t>
      </w:r>
      <w:proofErr w:type="gramStart"/>
      <w:r w:rsidRPr="00DF5618">
        <w:t>review using</w:t>
      </w:r>
      <w:proofErr w:type="gramEnd"/>
      <w:r w:rsidRPr="00DF5618">
        <w:t xml:space="preserve"> bag of words model, i.e., every word in the review becomes its own element in a feature vector. In order to do this, first, make one pass through all the reviews in the training set (Explain why we can’t use testing set at this point) and build a dictionary of unique words. Then, make another pass through the review in both the training set and testing set and count up the occurrences of each word in your dictionary. The </w:t>
      </w:r>
      <w:proofErr w:type="spellStart"/>
      <w:r w:rsidRPr="00DF5618">
        <w:t>ith</w:t>
      </w:r>
      <w:proofErr w:type="spellEnd"/>
      <w:r w:rsidRPr="00DF5618">
        <w:t xml:space="preserve"> element of a review’s feature vector is the number of occurrences of the </w:t>
      </w:r>
      <w:proofErr w:type="spellStart"/>
      <w:r w:rsidRPr="00DF5618">
        <w:t>ith</w:t>
      </w:r>
      <w:proofErr w:type="spellEnd"/>
      <w:r w:rsidRPr="00DF5618">
        <w:t xml:space="preserve"> dictionary word in the review. Implement the bag of words model and report feature vectors of any two reviews in the training set.</w:t>
      </w:r>
    </w:p>
    <w:p w14:paraId="392137F6" w14:textId="598D21EF" w:rsidR="00DF5618" w:rsidRDefault="00A07791" w:rsidP="00A07791">
      <w:pPr>
        <w:pStyle w:val="BodyText"/>
        <w:ind w:left="72"/>
      </w:pPr>
      <w:r>
        <w:t xml:space="preserve">During the training step we must not touch the test data. </w:t>
      </w:r>
    </w:p>
    <w:p w14:paraId="3DDCC562" w14:textId="165BA5CB" w:rsidR="00A07791" w:rsidRDefault="00A07791" w:rsidP="00A07791">
      <w:pPr>
        <w:pStyle w:val="BodyText"/>
        <w:ind w:left="72"/>
      </w:pPr>
      <w:r>
        <w:t xml:space="preserve">Using test data will cause </w:t>
      </w:r>
      <w:proofErr w:type="spellStart"/>
      <w:r>
        <w:t>overfitting</w:t>
      </w:r>
      <w:proofErr w:type="spellEnd"/>
      <w:r>
        <w:t>.</w:t>
      </w:r>
    </w:p>
    <w:p w14:paraId="55FC1FE0" w14:textId="489724A9" w:rsidR="000C2E5D" w:rsidRDefault="00543F83" w:rsidP="00A07791">
      <w:pPr>
        <w:pStyle w:val="BodyText"/>
        <w:ind w:left="72"/>
      </w:pPr>
      <w:r>
        <w:t>Here are two reviews in the training set:</w:t>
      </w:r>
    </w:p>
    <w:p w14:paraId="036A4278" w14:textId="77777777" w:rsidR="002D5434" w:rsidRDefault="00543F83" w:rsidP="00543F83">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w:t>
      </w:r>
      <w:r w:rsidR="002D5434" w:rsidRPr="002D5434">
        <w:rPr>
          <w:rFonts w:ascii="Courier" w:hAnsi="Courier"/>
          <w:b/>
          <w:color w:val="000000"/>
          <w:sz w:val="21"/>
          <w:szCs w:val="21"/>
        </w:rPr>
        <w:t>Review 1:</w:t>
      </w:r>
    </w:p>
    <w:p w14:paraId="2ABDB147" w14:textId="4891DA84" w:rsidR="002D5434" w:rsidRDefault="002D5434" w:rsidP="00543F83">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w:t>
      </w:r>
      <w:r w:rsidR="00C87011">
        <w:rPr>
          <w:rFonts w:ascii="Courier" w:hAnsi="Courier"/>
          <w:color w:val="000000"/>
          <w:sz w:val="21"/>
          <w:szCs w:val="21"/>
        </w:rPr>
        <w:t xml:space="preserve">So there is no way for me </w:t>
      </w:r>
      <w:r w:rsidRPr="002D5434">
        <w:rPr>
          <w:rFonts w:ascii="Courier" w:hAnsi="Courier"/>
          <w:color w:val="000000"/>
          <w:sz w:val="21"/>
          <w:szCs w:val="21"/>
        </w:rPr>
        <w:t xml:space="preserve">to plug </w:t>
      </w:r>
      <w:r>
        <w:rPr>
          <w:rFonts w:ascii="Courier" w:hAnsi="Courier"/>
          <w:color w:val="000000"/>
          <w:sz w:val="21"/>
          <w:szCs w:val="21"/>
        </w:rPr>
        <w:t xml:space="preserve">  </w:t>
      </w:r>
      <w:r w:rsidR="00C87011">
        <w:rPr>
          <w:rFonts w:ascii="Courier" w:hAnsi="Courier"/>
          <w:color w:val="000000"/>
          <w:sz w:val="21"/>
          <w:szCs w:val="21"/>
        </w:rPr>
        <w:t xml:space="preserve">  </w:t>
      </w:r>
      <w:r w:rsidRPr="002D5434">
        <w:rPr>
          <w:rFonts w:ascii="Courier" w:hAnsi="Courier"/>
          <w:color w:val="000000"/>
          <w:sz w:val="21"/>
          <w:szCs w:val="21"/>
        </w:rPr>
        <w:t>it in here in</w:t>
      </w:r>
      <w:r w:rsidR="00C87011">
        <w:rPr>
          <w:rFonts w:ascii="Courier" w:hAnsi="Courier"/>
          <w:color w:val="000000"/>
          <w:sz w:val="21"/>
          <w:szCs w:val="21"/>
        </w:rPr>
        <w:t xml:space="preserve"> the US unless </w:t>
      </w:r>
      <w:r w:rsidRPr="002D5434">
        <w:rPr>
          <w:rFonts w:ascii="Courier" w:hAnsi="Courier"/>
          <w:color w:val="000000"/>
          <w:sz w:val="21"/>
          <w:szCs w:val="21"/>
        </w:rPr>
        <w:t xml:space="preserve">I go by </w:t>
      </w:r>
      <w:r w:rsidR="00C87011">
        <w:rPr>
          <w:rFonts w:ascii="Courier" w:hAnsi="Courier"/>
          <w:color w:val="000000"/>
          <w:sz w:val="21"/>
          <w:szCs w:val="21"/>
        </w:rPr>
        <w:t xml:space="preserve">  </w:t>
      </w:r>
      <w:r w:rsidRPr="002D5434">
        <w:rPr>
          <w:rFonts w:ascii="Courier" w:hAnsi="Courier"/>
          <w:color w:val="000000"/>
          <w:sz w:val="21"/>
          <w:szCs w:val="21"/>
        </w:rPr>
        <w:t>a converter</w:t>
      </w:r>
      <w:r>
        <w:rPr>
          <w:rFonts w:ascii="Courier" w:hAnsi="Courier"/>
          <w:color w:val="000000"/>
          <w:sz w:val="21"/>
          <w:szCs w:val="21"/>
        </w:rPr>
        <w:t>.</w:t>
      </w:r>
    </w:p>
    <w:p w14:paraId="7AF95882" w14:textId="56BC1AA7" w:rsidR="002D5434" w:rsidRDefault="002D5434" w:rsidP="00543F83">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w:t>
      </w:r>
      <w:r w:rsidRPr="002D5434">
        <w:rPr>
          <w:rFonts w:ascii="Courier" w:hAnsi="Courier"/>
          <w:b/>
          <w:color w:val="000000"/>
          <w:sz w:val="21"/>
          <w:szCs w:val="21"/>
        </w:rPr>
        <w:t>After post processing</w:t>
      </w:r>
      <w:r>
        <w:rPr>
          <w:rFonts w:ascii="Courier" w:hAnsi="Courier"/>
          <w:color w:val="000000"/>
          <w:sz w:val="21"/>
          <w:szCs w:val="21"/>
        </w:rPr>
        <w:t>:</w:t>
      </w:r>
    </w:p>
    <w:p w14:paraId="2FAF37B1" w14:textId="0A410213" w:rsidR="00543F83" w:rsidRDefault="002D5434" w:rsidP="00543F83">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w:t>
      </w:r>
      <w:proofErr w:type="gramStart"/>
      <w:r w:rsidR="00543F83">
        <w:rPr>
          <w:rFonts w:ascii="Courier" w:hAnsi="Courier"/>
          <w:color w:val="000000"/>
          <w:sz w:val="21"/>
          <w:szCs w:val="21"/>
        </w:rPr>
        <w:t>way</w:t>
      </w:r>
      <w:proofErr w:type="gramEnd"/>
      <w:r w:rsidR="00543F83">
        <w:rPr>
          <w:rFonts w:ascii="Courier" w:hAnsi="Courier"/>
          <w:color w:val="000000"/>
          <w:sz w:val="21"/>
          <w:szCs w:val="21"/>
        </w:rPr>
        <w:t xml:space="preserve"> plug us unless go convert</w:t>
      </w:r>
    </w:p>
    <w:p w14:paraId="718B0D44" w14:textId="3A78E0A2" w:rsidR="00D23CBA" w:rsidRPr="00D23CBA" w:rsidRDefault="00543F83" w:rsidP="00543F83">
      <w:pPr>
        <w:pStyle w:val="HTMLPreformatted"/>
        <w:shd w:val="clear" w:color="auto" w:fill="FFFFFF"/>
        <w:wordWrap w:val="0"/>
        <w:textAlignment w:val="baseline"/>
        <w:rPr>
          <w:rFonts w:ascii="Courier" w:hAnsi="Courier"/>
          <w:b/>
          <w:color w:val="000000"/>
          <w:sz w:val="21"/>
          <w:szCs w:val="21"/>
        </w:rPr>
      </w:pPr>
      <w:r>
        <w:rPr>
          <w:rFonts w:ascii="Courier" w:hAnsi="Courier"/>
          <w:color w:val="000000"/>
          <w:sz w:val="21"/>
          <w:szCs w:val="21"/>
        </w:rPr>
        <w:t xml:space="preserve">   </w:t>
      </w:r>
      <w:r w:rsidR="00D23CBA" w:rsidRPr="00D23CBA">
        <w:rPr>
          <w:rFonts w:ascii="Courier" w:hAnsi="Courier"/>
          <w:b/>
          <w:color w:val="000000"/>
          <w:sz w:val="21"/>
          <w:szCs w:val="21"/>
        </w:rPr>
        <w:t>Feature vector:</w:t>
      </w:r>
    </w:p>
    <w:p w14:paraId="6FF8604F" w14:textId="6570FBCD" w:rsidR="00543F83" w:rsidRDefault="00D23CBA" w:rsidP="00543F83">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w:t>
      </w:r>
      <w:r w:rsidR="00543F83">
        <w:rPr>
          <w:rFonts w:ascii="Courier" w:hAnsi="Courier"/>
          <w:color w:val="000000"/>
          <w:sz w:val="21"/>
          <w:szCs w:val="21"/>
        </w:rPr>
        <w:t xml:space="preserve">[1 </w:t>
      </w:r>
      <w:proofErr w:type="spellStart"/>
      <w:r w:rsidR="00543F83">
        <w:rPr>
          <w:rFonts w:ascii="Courier" w:hAnsi="Courier"/>
          <w:color w:val="000000"/>
          <w:sz w:val="21"/>
          <w:szCs w:val="21"/>
        </w:rPr>
        <w:t>1</w:t>
      </w:r>
      <w:proofErr w:type="spellEnd"/>
      <w:r w:rsidR="00543F83">
        <w:rPr>
          <w:rFonts w:ascii="Courier" w:hAnsi="Courier"/>
          <w:color w:val="000000"/>
          <w:sz w:val="21"/>
          <w:szCs w:val="21"/>
        </w:rPr>
        <w:t xml:space="preserve"> </w:t>
      </w:r>
      <w:proofErr w:type="spellStart"/>
      <w:proofErr w:type="gramStart"/>
      <w:r w:rsidR="00543F83">
        <w:rPr>
          <w:rFonts w:ascii="Courier" w:hAnsi="Courier"/>
          <w:color w:val="000000"/>
          <w:sz w:val="21"/>
          <w:szCs w:val="21"/>
        </w:rPr>
        <w:t>1</w:t>
      </w:r>
      <w:proofErr w:type="spellEnd"/>
      <w:r w:rsidR="00543F83">
        <w:rPr>
          <w:rFonts w:ascii="Courier" w:hAnsi="Courier"/>
          <w:color w:val="000000"/>
          <w:sz w:val="21"/>
          <w:szCs w:val="21"/>
        </w:rPr>
        <w:t xml:space="preserve"> ...</w:t>
      </w:r>
      <w:proofErr w:type="gramEnd"/>
      <w:r w:rsidR="00543F83">
        <w:rPr>
          <w:rFonts w:ascii="Courier" w:hAnsi="Courier"/>
          <w:color w:val="000000"/>
          <w:sz w:val="21"/>
          <w:szCs w:val="21"/>
        </w:rPr>
        <w:t xml:space="preserve">, 0 </w:t>
      </w:r>
      <w:proofErr w:type="spellStart"/>
      <w:r w:rsidR="00543F83">
        <w:rPr>
          <w:rFonts w:ascii="Courier" w:hAnsi="Courier"/>
          <w:color w:val="000000"/>
          <w:sz w:val="21"/>
          <w:szCs w:val="21"/>
        </w:rPr>
        <w:t>0</w:t>
      </w:r>
      <w:proofErr w:type="spellEnd"/>
      <w:r w:rsidR="00543F83">
        <w:rPr>
          <w:rFonts w:ascii="Courier" w:hAnsi="Courier"/>
          <w:color w:val="000000"/>
          <w:sz w:val="21"/>
          <w:szCs w:val="21"/>
        </w:rPr>
        <w:t xml:space="preserve"> </w:t>
      </w:r>
      <w:proofErr w:type="spellStart"/>
      <w:r w:rsidR="00543F83">
        <w:rPr>
          <w:rFonts w:ascii="Courier" w:hAnsi="Courier"/>
          <w:color w:val="000000"/>
          <w:sz w:val="21"/>
          <w:szCs w:val="21"/>
        </w:rPr>
        <w:t>0</w:t>
      </w:r>
      <w:proofErr w:type="spellEnd"/>
      <w:r w:rsidR="00543F83">
        <w:rPr>
          <w:rFonts w:ascii="Courier" w:hAnsi="Courier"/>
          <w:color w:val="000000"/>
          <w:sz w:val="21"/>
          <w:szCs w:val="21"/>
        </w:rPr>
        <w:t>]</w:t>
      </w:r>
    </w:p>
    <w:p w14:paraId="3850237E" w14:textId="77777777" w:rsidR="00DF5978" w:rsidRDefault="00543F83" w:rsidP="000F7DC4">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w:t>
      </w:r>
    </w:p>
    <w:p w14:paraId="4A4E75AD" w14:textId="266F8265" w:rsidR="00D23CBA" w:rsidRDefault="00DF5978" w:rsidP="000F7DC4">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w:t>
      </w:r>
      <w:r w:rsidRPr="002D5434">
        <w:rPr>
          <w:rFonts w:ascii="Courier" w:hAnsi="Courier"/>
          <w:b/>
          <w:color w:val="000000"/>
          <w:sz w:val="21"/>
          <w:szCs w:val="21"/>
        </w:rPr>
        <w:t xml:space="preserve">Review </w:t>
      </w:r>
      <w:r>
        <w:rPr>
          <w:rFonts w:ascii="Courier" w:hAnsi="Courier"/>
          <w:b/>
          <w:color w:val="000000"/>
          <w:sz w:val="21"/>
          <w:szCs w:val="21"/>
        </w:rPr>
        <w:t>2</w:t>
      </w:r>
      <w:r w:rsidRPr="002D5434">
        <w:rPr>
          <w:rFonts w:ascii="Courier" w:hAnsi="Courier"/>
          <w:b/>
          <w:color w:val="000000"/>
          <w:sz w:val="21"/>
          <w:szCs w:val="21"/>
        </w:rPr>
        <w:t>:</w:t>
      </w:r>
    </w:p>
    <w:p w14:paraId="1750F941" w14:textId="794CC396" w:rsidR="00D23CBA" w:rsidRDefault="00DF5978" w:rsidP="000F7DC4">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w:t>
      </w:r>
      <w:r w:rsidRPr="00DF5978">
        <w:rPr>
          <w:rFonts w:ascii="Courier" w:hAnsi="Courier"/>
          <w:color w:val="000000"/>
          <w:sz w:val="21"/>
          <w:szCs w:val="21"/>
        </w:rPr>
        <w:t xml:space="preserve">Good case, </w:t>
      </w:r>
      <w:proofErr w:type="gramStart"/>
      <w:r w:rsidRPr="00DF5978">
        <w:rPr>
          <w:rFonts w:ascii="Courier" w:hAnsi="Courier"/>
          <w:color w:val="000000"/>
          <w:sz w:val="21"/>
          <w:szCs w:val="21"/>
        </w:rPr>
        <w:t>Excellent</w:t>
      </w:r>
      <w:proofErr w:type="gramEnd"/>
      <w:r w:rsidRPr="00DF5978">
        <w:rPr>
          <w:rFonts w:ascii="Courier" w:hAnsi="Courier"/>
          <w:color w:val="000000"/>
          <w:sz w:val="21"/>
          <w:szCs w:val="21"/>
        </w:rPr>
        <w:t xml:space="preserve"> value.</w:t>
      </w:r>
    </w:p>
    <w:p w14:paraId="1EEA1C02" w14:textId="2DEBA47A" w:rsidR="00DF5978" w:rsidRPr="00DF5978" w:rsidRDefault="00D23CBA" w:rsidP="000F7DC4">
      <w:pPr>
        <w:pStyle w:val="HTMLPreformatted"/>
        <w:shd w:val="clear" w:color="auto" w:fill="FFFFFF"/>
        <w:wordWrap w:val="0"/>
        <w:textAlignment w:val="baseline"/>
        <w:rPr>
          <w:rFonts w:ascii="Courier" w:hAnsi="Courier"/>
          <w:b/>
          <w:color w:val="000000"/>
          <w:sz w:val="21"/>
          <w:szCs w:val="21"/>
        </w:rPr>
      </w:pPr>
      <w:r>
        <w:rPr>
          <w:rFonts w:ascii="Courier" w:hAnsi="Courier"/>
          <w:color w:val="000000"/>
          <w:sz w:val="21"/>
          <w:szCs w:val="21"/>
        </w:rPr>
        <w:t xml:space="preserve">   </w:t>
      </w:r>
      <w:r w:rsidR="00DF5978" w:rsidRPr="00DF5978">
        <w:rPr>
          <w:rFonts w:ascii="Courier" w:hAnsi="Courier"/>
          <w:b/>
          <w:color w:val="000000"/>
          <w:sz w:val="21"/>
          <w:szCs w:val="21"/>
        </w:rPr>
        <w:t>After post processing:</w:t>
      </w:r>
    </w:p>
    <w:p w14:paraId="029F76E6" w14:textId="6015585C" w:rsidR="000F7DC4" w:rsidRDefault="00DF5978" w:rsidP="000F7DC4">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w:t>
      </w:r>
      <w:proofErr w:type="gramStart"/>
      <w:r w:rsidR="000F7DC4">
        <w:rPr>
          <w:rFonts w:ascii="Courier" w:hAnsi="Courier"/>
          <w:color w:val="000000"/>
          <w:sz w:val="21"/>
          <w:szCs w:val="21"/>
        </w:rPr>
        <w:t>good</w:t>
      </w:r>
      <w:proofErr w:type="gramEnd"/>
      <w:r w:rsidR="000F7DC4">
        <w:rPr>
          <w:rFonts w:ascii="Courier" w:hAnsi="Courier"/>
          <w:color w:val="000000"/>
          <w:sz w:val="21"/>
          <w:szCs w:val="21"/>
        </w:rPr>
        <w:t xml:space="preserve"> case excel </w:t>
      </w:r>
      <w:proofErr w:type="spellStart"/>
      <w:r w:rsidR="000F7DC4">
        <w:rPr>
          <w:rFonts w:ascii="Courier" w:hAnsi="Courier"/>
          <w:color w:val="000000"/>
          <w:sz w:val="21"/>
          <w:szCs w:val="21"/>
        </w:rPr>
        <w:t>valu</w:t>
      </w:r>
      <w:proofErr w:type="spellEnd"/>
    </w:p>
    <w:p w14:paraId="4411BB1B" w14:textId="6A4D7FDB" w:rsidR="00DF5978" w:rsidRPr="00DF5978" w:rsidRDefault="000F7DC4" w:rsidP="008021B4">
      <w:pPr>
        <w:pStyle w:val="HTMLPreformatted"/>
        <w:shd w:val="clear" w:color="auto" w:fill="FFFFFF"/>
        <w:wordWrap w:val="0"/>
        <w:textAlignment w:val="baseline"/>
        <w:rPr>
          <w:rFonts w:ascii="Courier" w:hAnsi="Courier"/>
          <w:b/>
          <w:color w:val="000000"/>
          <w:sz w:val="21"/>
          <w:szCs w:val="21"/>
        </w:rPr>
      </w:pPr>
      <w:r>
        <w:rPr>
          <w:rFonts w:ascii="Courier" w:hAnsi="Courier"/>
          <w:color w:val="000000"/>
          <w:sz w:val="21"/>
          <w:szCs w:val="21"/>
        </w:rPr>
        <w:t xml:space="preserve">   </w:t>
      </w:r>
      <w:r w:rsidR="00DF5978" w:rsidRPr="00DF5978">
        <w:rPr>
          <w:rFonts w:ascii="Courier" w:hAnsi="Courier"/>
          <w:b/>
          <w:color w:val="000000"/>
          <w:sz w:val="21"/>
          <w:szCs w:val="21"/>
        </w:rPr>
        <w:t>Feature vector:</w:t>
      </w:r>
    </w:p>
    <w:p w14:paraId="6437B7E8" w14:textId="7EF724D8" w:rsidR="00543F83" w:rsidRDefault="00DF5978" w:rsidP="008021B4">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w:t>
      </w:r>
      <w:r w:rsidR="000F7DC4">
        <w:rPr>
          <w:rFonts w:ascii="Courier" w:hAnsi="Courier"/>
          <w:color w:val="000000"/>
          <w:sz w:val="21"/>
          <w:szCs w:val="21"/>
        </w:rPr>
        <w:t xml:space="preserve">[0 </w:t>
      </w:r>
      <w:proofErr w:type="spellStart"/>
      <w:r w:rsidR="000F7DC4">
        <w:rPr>
          <w:rFonts w:ascii="Courier" w:hAnsi="Courier"/>
          <w:color w:val="000000"/>
          <w:sz w:val="21"/>
          <w:szCs w:val="21"/>
        </w:rPr>
        <w:t>0</w:t>
      </w:r>
      <w:proofErr w:type="spellEnd"/>
      <w:r w:rsidR="000F7DC4">
        <w:rPr>
          <w:rFonts w:ascii="Courier" w:hAnsi="Courier"/>
          <w:color w:val="000000"/>
          <w:sz w:val="21"/>
          <w:szCs w:val="21"/>
        </w:rPr>
        <w:t xml:space="preserve"> </w:t>
      </w:r>
      <w:proofErr w:type="spellStart"/>
      <w:proofErr w:type="gramStart"/>
      <w:r w:rsidR="000F7DC4">
        <w:rPr>
          <w:rFonts w:ascii="Courier" w:hAnsi="Courier"/>
          <w:color w:val="000000"/>
          <w:sz w:val="21"/>
          <w:szCs w:val="21"/>
        </w:rPr>
        <w:t>0</w:t>
      </w:r>
      <w:proofErr w:type="spellEnd"/>
      <w:r w:rsidR="000F7DC4">
        <w:rPr>
          <w:rFonts w:ascii="Courier" w:hAnsi="Courier"/>
          <w:color w:val="000000"/>
          <w:sz w:val="21"/>
          <w:szCs w:val="21"/>
        </w:rPr>
        <w:t xml:space="preserve"> ...</w:t>
      </w:r>
      <w:proofErr w:type="gramEnd"/>
      <w:r w:rsidR="000F7DC4">
        <w:rPr>
          <w:rFonts w:ascii="Courier" w:hAnsi="Courier"/>
          <w:color w:val="000000"/>
          <w:sz w:val="21"/>
          <w:szCs w:val="21"/>
        </w:rPr>
        <w:t xml:space="preserve">, 0 </w:t>
      </w:r>
      <w:proofErr w:type="spellStart"/>
      <w:r w:rsidR="000F7DC4">
        <w:rPr>
          <w:rFonts w:ascii="Courier" w:hAnsi="Courier"/>
          <w:color w:val="000000"/>
          <w:sz w:val="21"/>
          <w:szCs w:val="21"/>
        </w:rPr>
        <w:t>0</w:t>
      </w:r>
      <w:proofErr w:type="spellEnd"/>
      <w:r w:rsidR="000F7DC4">
        <w:rPr>
          <w:rFonts w:ascii="Courier" w:hAnsi="Courier"/>
          <w:color w:val="000000"/>
          <w:sz w:val="21"/>
          <w:szCs w:val="21"/>
        </w:rPr>
        <w:t xml:space="preserve"> </w:t>
      </w:r>
      <w:proofErr w:type="spellStart"/>
      <w:r w:rsidR="000F7DC4">
        <w:rPr>
          <w:rFonts w:ascii="Courier" w:hAnsi="Courier"/>
          <w:color w:val="000000"/>
          <w:sz w:val="21"/>
          <w:szCs w:val="21"/>
        </w:rPr>
        <w:t>0</w:t>
      </w:r>
      <w:proofErr w:type="spellEnd"/>
      <w:r w:rsidR="000F7DC4">
        <w:rPr>
          <w:rFonts w:ascii="Courier" w:hAnsi="Courier"/>
          <w:color w:val="000000"/>
          <w:sz w:val="21"/>
          <w:szCs w:val="21"/>
        </w:rPr>
        <w:t>]</w:t>
      </w:r>
    </w:p>
    <w:p w14:paraId="4637F08E" w14:textId="77777777" w:rsidR="008021B4" w:rsidRPr="008021B4" w:rsidRDefault="008021B4" w:rsidP="008021B4">
      <w:pPr>
        <w:pStyle w:val="HTMLPreformatted"/>
        <w:shd w:val="clear" w:color="auto" w:fill="FFFFFF"/>
        <w:wordWrap w:val="0"/>
        <w:textAlignment w:val="baseline"/>
        <w:rPr>
          <w:rFonts w:ascii="Courier" w:hAnsi="Courier"/>
          <w:color w:val="000000"/>
          <w:sz w:val="21"/>
          <w:szCs w:val="21"/>
        </w:rPr>
      </w:pPr>
    </w:p>
    <w:p w14:paraId="6F46E3E9" w14:textId="77777777" w:rsidR="009E5627" w:rsidRDefault="009E5627" w:rsidP="009E5627">
      <w:pPr>
        <w:pStyle w:val="Heading2"/>
      </w:pPr>
      <w:r w:rsidRPr="009E5627">
        <w:t xml:space="preserve">Pick your </w:t>
      </w:r>
      <w:proofErr w:type="spellStart"/>
      <w:r w:rsidRPr="009E5627">
        <w:t>postprocessing</w:t>
      </w:r>
      <w:proofErr w:type="spellEnd"/>
      <w:r w:rsidRPr="009E5627">
        <w:t xml:space="preserve"> strategy. Since the vast majority of English words will not appear in most of the reviews, most of the feature vector elements will be 0. This suggests that we need a </w:t>
      </w:r>
      <w:proofErr w:type="spellStart"/>
      <w:r w:rsidRPr="009E5627">
        <w:t>postprocessing</w:t>
      </w:r>
      <w:proofErr w:type="spellEnd"/>
      <w:r w:rsidRPr="009E5627">
        <w:t xml:space="preserve"> or normalization strategy that combats the huge variance of the elements in the feature vector. You may want to use one of the following strategies. Whatever choices you make, explain why you made the decision.</w:t>
      </w:r>
    </w:p>
    <w:p w14:paraId="274ECDA6" w14:textId="69CAA4E2" w:rsidR="009E5627" w:rsidRDefault="007D4F06" w:rsidP="003C56CF">
      <w:pPr>
        <w:pStyle w:val="BodyText"/>
        <w:ind w:left="360" w:firstLine="0"/>
        <w:jc w:val="left"/>
      </w:pPr>
      <w:r>
        <w:t xml:space="preserve">We use </w:t>
      </w:r>
      <w:proofErr w:type="spellStart"/>
      <w:r w:rsidRPr="007D4F06">
        <w:rPr>
          <w:b/>
        </w:rPr>
        <w:t>Tf</w:t>
      </w:r>
      <w:proofErr w:type="spellEnd"/>
      <w:r w:rsidRPr="007D4F06">
        <w:rPr>
          <w:b/>
        </w:rPr>
        <w:t>–</w:t>
      </w:r>
      <w:proofErr w:type="spellStart"/>
      <w:r w:rsidRPr="007D4F06">
        <w:rPr>
          <w:b/>
        </w:rPr>
        <w:t>idf</w:t>
      </w:r>
      <w:proofErr w:type="spellEnd"/>
      <w:r w:rsidRPr="007D4F06">
        <w:rPr>
          <w:b/>
        </w:rPr>
        <w:t xml:space="preserve"> term weighting</w:t>
      </w:r>
      <w:r>
        <w:rPr>
          <w:b/>
        </w:rPr>
        <w:t xml:space="preserve"> </w:t>
      </w:r>
      <w:r>
        <w:t xml:space="preserve">for post processing. </w:t>
      </w:r>
    </w:p>
    <w:p w14:paraId="03E4562D" w14:textId="32BDA84C" w:rsidR="007D4F06" w:rsidRDefault="003C56CF" w:rsidP="003C56CF">
      <w:pPr>
        <w:pStyle w:val="BodyText"/>
        <w:ind w:left="360" w:firstLine="0"/>
        <w:jc w:val="left"/>
      </w:pPr>
      <w:r>
        <w:t xml:space="preserve">This “re-weight” post process is great for dealing with sparse words feature set with most of entries being 0 and not </w:t>
      </w:r>
      <w:r w:rsidR="00316DD1">
        <w:t>adding much information</w:t>
      </w:r>
      <w:r>
        <w:t>.</w:t>
      </w:r>
      <w:r w:rsidR="00AB70D0">
        <w:t xml:space="preserve"> </w:t>
      </w:r>
      <w:r w:rsidR="007D4F06">
        <w:t>More info can be found</w:t>
      </w:r>
      <w:r>
        <w:t xml:space="preserve"> at</w:t>
      </w:r>
      <w:r w:rsidR="007D4F06">
        <w:t xml:space="preserve">: </w:t>
      </w:r>
      <w:hyperlink r:id="rId7" w:anchor="tfidf-term-weighting" w:history="1">
        <w:r w:rsidR="00AB70D0" w:rsidRPr="00936F75">
          <w:rPr>
            <w:rStyle w:val="Hyperlink"/>
          </w:rPr>
          <w:t>http://scikit-learn.org/stable/modules/feature_extraction.html#tfidf-term-weighting</w:t>
        </w:r>
      </w:hyperlink>
    </w:p>
    <w:p w14:paraId="6F8877BF" w14:textId="77777777" w:rsidR="00AB70D0" w:rsidRDefault="00AB70D0" w:rsidP="003C56CF">
      <w:pPr>
        <w:pStyle w:val="BodyText"/>
        <w:ind w:left="360" w:firstLine="0"/>
        <w:jc w:val="left"/>
      </w:pPr>
    </w:p>
    <w:p w14:paraId="0375E25C" w14:textId="77777777" w:rsidR="00BE1428" w:rsidRDefault="00BE1428" w:rsidP="003C56CF">
      <w:pPr>
        <w:pStyle w:val="BodyText"/>
        <w:ind w:left="360" w:firstLine="0"/>
        <w:jc w:val="left"/>
      </w:pPr>
    </w:p>
    <w:p w14:paraId="5C79A4D5" w14:textId="77777777" w:rsidR="00BE1428" w:rsidRPr="007D4F06" w:rsidRDefault="00BE1428" w:rsidP="003C56CF">
      <w:pPr>
        <w:pStyle w:val="BodyText"/>
        <w:ind w:left="360" w:firstLine="0"/>
        <w:jc w:val="left"/>
      </w:pPr>
    </w:p>
    <w:p w14:paraId="21579A17" w14:textId="23C67E35" w:rsidR="00DD1F8F" w:rsidRDefault="00DD1F8F" w:rsidP="00DD1F8F">
      <w:pPr>
        <w:pStyle w:val="Heading2"/>
      </w:pPr>
      <w:r w:rsidRPr="00DD1F8F">
        <w:t xml:space="preserve">Training set clustering. For the feature vectors you computed from (e). Implement K-means algorithm to divide the training set into 2 clusters (i.e., K = 2). Report the centers of both clusters. Inspect the clustering results and the labels associated </w:t>
      </w:r>
      <w:r>
        <w:t>with</w:t>
      </w:r>
      <w:r w:rsidRPr="00DD1F8F">
        <w:t xml:space="preserve"> each instance, and evaluate the performance of your K-means algorithm and bag of words feature representation.</w:t>
      </w:r>
    </w:p>
    <w:p w14:paraId="41B56F2C" w14:textId="6AE081E7" w:rsidR="00BE1428" w:rsidRDefault="003A7D97" w:rsidP="004D0895">
      <w:pPr>
        <w:pStyle w:val="BodyText"/>
        <w:ind w:left="360" w:firstLine="0"/>
      </w:pPr>
      <w:r>
        <w:t>Two clusters with entries, 1</w:t>
      </w:r>
      <w:r w:rsidR="00E46617">
        <w:t>101</w:t>
      </w:r>
      <w:r w:rsidR="00E024F1">
        <w:t xml:space="preserve">: 604 </w:t>
      </w:r>
      <w:proofErr w:type="spellStart"/>
      <w:r w:rsidR="004E319D">
        <w:t>pos</w:t>
      </w:r>
      <w:proofErr w:type="spellEnd"/>
      <w:r w:rsidR="00E024F1">
        <w:t xml:space="preserve"> + 497 </w:t>
      </w:r>
      <w:proofErr w:type="spellStart"/>
      <w:r w:rsidR="004E319D">
        <w:t>neg</w:t>
      </w:r>
      <w:proofErr w:type="spellEnd"/>
      <w:r>
        <w:t xml:space="preserve">, </w:t>
      </w:r>
      <w:r w:rsidR="00E024F1">
        <w:t xml:space="preserve">1299: 596 </w:t>
      </w:r>
      <w:proofErr w:type="spellStart"/>
      <w:r w:rsidR="004E319D">
        <w:t>pos</w:t>
      </w:r>
      <w:proofErr w:type="spellEnd"/>
      <w:r w:rsidR="00E024F1">
        <w:t xml:space="preserve"> + 604 </w:t>
      </w:r>
      <w:proofErr w:type="spellStart"/>
      <w:r w:rsidR="004E319D">
        <w:t>neg</w:t>
      </w:r>
      <w:proofErr w:type="spellEnd"/>
      <w:r w:rsidR="00E024F1">
        <w:t xml:space="preserve"> </w:t>
      </w:r>
    </w:p>
    <w:p w14:paraId="2F5467A0" w14:textId="39045958" w:rsidR="004E4689" w:rsidRPr="00B75511" w:rsidRDefault="003A7D97" w:rsidP="00B75511">
      <w:pPr>
        <w:pStyle w:val="BodyText"/>
        <w:ind w:left="360" w:firstLine="0"/>
        <w:rPr>
          <w:b/>
        </w:rPr>
      </w:pPr>
      <w:r>
        <w:t>Average acc</w:t>
      </w:r>
      <w:r w:rsidR="001548A1">
        <w:t xml:space="preserve">uracy: </w:t>
      </w:r>
      <w:r w:rsidR="001548A1" w:rsidRPr="00B75511">
        <w:rPr>
          <w:b/>
        </w:rPr>
        <w:t>53.58</w:t>
      </w:r>
      <w:r w:rsidRPr="00B75511">
        <w:rPr>
          <w:b/>
        </w:rPr>
        <w:t>%</w:t>
      </w:r>
    </w:p>
    <w:p w14:paraId="6637BDB6" w14:textId="77777777" w:rsidR="00BE1428" w:rsidRDefault="00BE1428" w:rsidP="004D0895">
      <w:pPr>
        <w:pStyle w:val="BodyText"/>
        <w:ind w:left="360" w:firstLine="0"/>
      </w:pPr>
    </w:p>
    <w:p w14:paraId="2B498AD2" w14:textId="77777777" w:rsidR="00B75511" w:rsidRDefault="00B75511" w:rsidP="00B75511">
      <w:pPr>
        <w:pStyle w:val="Heading2"/>
      </w:pPr>
      <w:r w:rsidRPr="00B75511">
        <w:t>Sentiment prediction. Train a logistic regression model (you can use existing packages here) on the training set and test on the testing set. Report the classification accuracy and confusion matrix. Inspecting the weight vector of the logistic regression, what are the words that play the most important roles in deciding the sentiment of the reviews?</w:t>
      </w:r>
    </w:p>
    <w:p w14:paraId="5C663F57" w14:textId="4DC1DEC4" w:rsidR="00B75511" w:rsidRPr="00B75511" w:rsidRDefault="00B75511" w:rsidP="00B75511">
      <w:pPr>
        <w:pStyle w:val="BodyText"/>
        <w:ind w:left="72"/>
        <w:rPr>
          <w:b/>
        </w:rPr>
      </w:pPr>
      <w:r>
        <w:t xml:space="preserve">Accuracy: </w:t>
      </w:r>
      <w:r w:rsidRPr="00B75511">
        <w:rPr>
          <w:b/>
        </w:rPr>
        <w:t>82.67%</w:t>
      </w:r>
    </w:p>
    <w:p w14:paraId="576EB927" w14:textId="0CDBE77A" w:rsidR="00B75511" w:rsidRDefault="00B75511" w:rsidP="00B75511">
      <w:pPr>
        <w:pStyle w:val="BodyText"/>
        <w:ind w:left="72"/>
      </w:pPr>
      <w:r>
        <w:t>Confusion Matrix:</w:t>
      </w:r>
    </w:p>
    <w:p w14:paraId="05BA4BBB" w14:textId="4027508D" w:rsidR="00B75511" w:rsidRDefault="00B75511" w:rsidP="00B75511">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ab/>
      </w:r>
      <w:r w:rsidR="008E2109">
        <w:rPr>
          <w:rFonts w:ascii="Courier" w:hAnsi="Courier"/>
          <w:color w:val="000000"/>
          <w:sz w:val="21"/>
          <w:szCs w:val="21"/>
        </w:rPr>
        <w:t>0</w:t>
      </w:r>
      <w:r>
        <w:rPr>
          <w:rFonts w:ascii="Courier" w:hAnsi="Courier"/>
          <w:color w:val="000000"/>
          <w:sz w:val="21"/>
          <w:szCs w:val="21"/>
        </w:rPr>
        <w:t>[</w:t>
      </w:r>
      <w:proofErr w:type="gramStart"/>
      <w:r>
        <w:rPr>
          <w:rFonts w:ascii="Courier" w:hAnsi="Courier"/>
          <w:color w:val="000000"/>
          <w:sz w:val="21"/>
          <w:szCs w:val="21"/>
        </w:rPr>
        <w:t>0.88  0.12</w:t>
      </w:r>
      <w:proofErr w:type="gramEnd"/>
      <w:r>
        <w:rPr>
          <w:rFonts w:ascii="Courier" w:hAnsi="Courier"/>
          <w:color w:val="000000"/>
          <w:sz w:val="21"/>
          <w:szCs w:val="21"/>
        </w:rPr>
        <w:t>]</w:t>
      </w:r>
    </w:p>
    <w:p w14:paraId="56F7F4E3" w14:textId="6F49DB71" w:rsidR="00B75511" w:rsidRDefault="00B75511" w:rsidP="00B75511">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w:t>
      </w:r>
      <w:r>
        <w:rPr>
          <w:rFonts w:ascii="Courier" w:hAnsi="Courier"/>
          <w:color w:val="000000"/>
          <w:sz w:val="21"/>
          <w:szCs w:val="21"/>
        </w:rPr>
        <w:tab/>
      </w:r>
      <w:r w:rsidR="008E2109">
        <w:rPr>
          <w:rFonts w:ascii="Courier" w:hAnsi="Courier"/>
          <w:color w:val="000000"/>
          <w:sz w:val="21"/>
          <w:szCs w:val="21"/>
        </w:rPr>
        <w:t>1</w:t>
      </w:r>
      <w:r>
        <w:rPr>
          <w:rFonts w:ascii="Courier" w:hAnsi="Courier"/>
          <w:color w:val="000000"/>
          <w:sz w:val="21"/>
          <w:szCs w:val="21"/>
        </w:rPr>
        <w:t>[</w:t>
      </w:r>
      <w:proofErr w:type="gramStart"/>
      <w:r>
        <w:rPr>
          <w:rFonts w:ascii="Courier" w:hAnsi="Courier"/>
          <w:color w:val="000000"/>
          <w:sz w:val="21"/>
          <w:szCs w:val="21"/>
        </w:rPr>
        <w:t>0.22  0.78</w:t>
      </w:r>
      <w:proofErr w:type="gramEnd"/>
      <w:r>
        <w:rPr>
          <w:rFonts w:ascii="Courier" w:hAnsi="Courier"/>
          <w:color w:val="000000"/>
          <w:sz w:val="21"/>
          <w:szCs w:val="21"/>
        </w:rPr>
        <w:t>]</w:t>
      </w:r>
    </w:p>
    <w:p w14:paraId="17A56A55" w14:textId="61333472" w:rsidR="008E2109" w:rsidRDefault="008E2109" w:rsidP="00B75511">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ab/>
        <w:t xml:space="preserve">  0     1</w:t>
      </w:r>
    </w:p>
    <w:p w14:paraId="218BD7A0" w14:textId="45ADAD7A" w:rsidR="00B75511" w:rsidRDefault="00B75511" w:rsidP="00B75511">
      <w:pPr>
        <w:pStyle w:val="BodyText"/>
        <w:ind w:left="72"/>
      </w:pPr>
      <w:r>
        <w:rPr>
          <w:noProof/>
          <w:lang w:eastAsia="en-US"/>
        </w:rPr>
        <w:drawing>
          <wp:inline distT="0" distB="0" distL="0" distR="0" wp14:anchorId="382B24A8" wp14:editId="75418BA6">
            <wp:extent cx="2743242" cy="2453797"/>
            <wp:effectExtent l="0" t="0" r="0" b="10160"/>
            <wp:docPr id="1" name="Picture 1" descr="1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8335" cy="2485187"/>
                    </a:xfrm>
                    <a:prstGeom prst="rect">
                      <a:avLst/>
                    </a:prstGeom>
                    <a:noFill/>
                    <a:ln>
                      <a:noFill/>
                    </a:ln>
                  </pic:spPr>
                </pic:pic>
              </a:graphicData>
            </a:graphic>
          </wp:inline>
        </w:drawing>
      </w:r>
    </w:p>
    <w:p w14:paraId="28BA234E" w14:textId="1965194F" w:rsidR="00B14224" w:rsidRDefault="00B14224" w:rsidP="00B75511">
      <w:pPr>
        <w:pStyle w:val="BodyText"/>
        <w:ind w:left="72"/>
      </w:pPr>
      <w:r>
        <w:t>Most significant words:</w:t>
      </w:r>
    </w:p>
    <w:p w14:paraId="60BFE5EB" w14:textId="64B6C31D" w:rsidR="0065289B" w:rsidRDefault="0065289B" w:rsidP="0065289B">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w:t>
      </w:r>
      <w:proofErr w:type="gramStart"/>
      <w:r>
        <w:rPr>
          <w:rFonts w:ascii="Courier" w:hAnsi="Courier"/>
          <w:color w:val="000000"/>
          <w:sz w:val="21"/>
          <w:szCs w:val="21"/>
        </w:rPr>
        <w:t>great</w:t>
      </w:r>
      <w:proofErr w:type="gramEnd"/>
      <w:r>
        <w:rPr>
          <w:rFonts w:ascii="Courier" w:hAnsi="Courier"/>
          <w:color w:val="000000"/>
          <w:sz w:val="21"/>
          <w:szCs w:val="21"/>
        </w:rPr>
        <w:t xml:space="preserve"> love bad excel good nice poor</w:t>
      </w:r>
    </w:p>
    <w:p w14:paraId="60772BD5" w14:textId="3590EEFA" w:rsidR="0065289B" w:rsidRDefault="0065289B" w:rsidP="0065289B">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w:t>
      </w:r>
      <w:proofErr w:type="spellStart"/>
      <w:proofErr w:type="gramStart"/>
      <w:r>
        <w:rPr>
          <w:rFonts w:ascii="Courier" w:hAnsi="Courier"/>
          <w:color w:val="000000"/>
          <w:sz w:val="21"/>
          <w:szCs w:val="21"/>
        </w:rPr>
        <w:t>delici</w:t>
      </w:r>
      <w:proofErr w:type="spellEnd"/>
      <w:proofErr w:type="gramEnd"/>
      <w:r>
        <w:rPr>
          <w:rFonts w:ascii="Courier" w:hAnsi="Courier"/>
          <w:color w:val="000000"/>
          <w:sz w:val="21"/>
          <w:szCs w:val="21"/>
        </w:rPr>
        <w:t xml:space="preserve"> </w:t>
      </w:r>
      <w:proofErr w:type="spellStart"/>
      <w:r>
        <w:rPr>
          <w:rFonts w:ascii="Courier" w:hAnsi="Courier"/>
          <w:color w:val="000000"/>
          <w:sz w:val="21"/>
          <w:szCs w:val="21"/>
        </w:rPr>
        <w:t>amaz</w:t>
      </w:r>
      <w:proofErr w:type="spellEnd"/>
      <w:r>
        <w:rPr>
          <w:rFonts w:ascii="Courier" w:hAnsi="Courier"/>
          <w:color w:val="000000"/>
          <w:sz w:val="21"/>
          <w:szCs w:val="21"/>
        </w:rPr>
        <w:t xml:space="preserve"> best</w:t>
      </w:r>
    </w:p>
    <w:p w14:paraId="07E93A0F" w14:textId="77777777" w:rsidR="00B14224" w:rsidRPr="00B75511" w:rsidRDefault="00B14224" w:rsidP="00B75511">
      <w:pPr>
        <w:pStyle w:val="BodyText"/>
        <w:ind w:left="72"/>
      </w:pPr>
    </w:p>
    <w:p w14:paraId="6A27D536" w14:textId="77777777" w:rsidR="002B0C1F" w:rsidRDefault="002B0C1F" w:rsidP="002B0C1F">
      <w:pPr>
        <w:pStyle w:val="Heading2"/>
      </w:pPr>
      <w:r w:rsidRPr="002B0C1F">
        <w:t xml:space="preserve">N-gram model. Similar to the bag of words model, but now you build up a dictionary of </w:t>
      </w:r>
      <w:proofErr w:type="spellStart"/>
      <w:r w:rsidRPr="002B0C1F">
        <w:t>ngrams</w:t>
      </w:r>
      <w:proofErr w:type="spellEnd"/>
      <w:r w:rsidRPr="002B0C1F">
        <w:t>, which are contiguous sequences of words. For example, “Alice fell down the rabbit hole” would then map to the 2-grams sequence: ["Alice fell", "fell down", "down the", "the rabbit", "rabbit hole"], and all five of those symbols would be members of the n-gram dictionary. Try n = 2, repeat (d)-(g) and report your results.</w:t>
      </w:r>
    </w:p>
    <w:p w14:paraId="5FA6C128" w14:textId="56752B2E" w:rsidR="00772E7D" w:rsidRDefault="00772E7D" w:rsidP="00772E7D">
      <w:pPr>
        <w:pStyle w:val="BodyText"/>
        <w:ind w:left="360" w:firstLine="0"/>
      </w:pPr>
      <w:r>
        <w:t>Two clusters with entries, 239</w:t>
      </w:r>
      <w:r w:rsidR="00B40CAB">
        <w:t xml:space="preserve">9: 1200 </w:t>
      </w:r>
      <w:proofErr w:type="spellStart"/>
      <w:r w:rsidR="00B40CAB">
        <w:t>pos</w:t>
      </w:r>
      <w:proofErr w:type="spellEnd"/>
      <w:r w:rsidR="00B40CAB">
        <w:t xml:space="preserve"> + 1199 </w:t>
      </w:r>
      <w:proofErr w:type="spellStart"/>
      <w:r w:rsidR="00B40CAB">
        <w:t>neg</w:t>
      </w:r>
      <w:proofErr w:type="spellEnd"/>
      <w:r w:rsidR="00B40CAB">
        <w:t xml:space="preserve">, 1 </w:t>
      </w:r>
      <w:proofErr w:type="spellStart"/>
      <w:r w:rsidR="00B40CAB">
        <w:t>neg</w:t>
      </w:r>
      <w:proofErr w:type="spellEnd"/>
    </w:p>
    <w:p w14:paraId="1B4CF85F" w14:textId="6A2F2A3A" w:rsidR="00772E7D" w:rsidRDefault="008E2109" w:rsidP="00772E7D">
      <w:pPr>
        <w:pStyle w:val="BodyText"/>
        <w:ind w:left="360" w:firstLine="0"/>
        <w:rPr>
          <w:b/>
        </w:rPr>
      </w:pPr>
      <w:r>
        <w:t>K-Means Average A</w:t>
      </w:r>
      <w:r w:rsidR="00772E7D">
        <w:t xml:space="preserve">ccuracy: </w:t>
      </w:r>
      <w:r w:rsidR="00772E7D">
        <w:rPr>
          <w:b/>
        </w:rPr>
        <w:t>50.0</w:t>
      </w:r>
      <w:r w:rsidR="00567094">
        <w:rPr>
          <w:b/>
        </w:rPr>
        <w:t>4</w:t>
      </w:r>
      <w:r w:rsidR="00772E7D" w:rsidRPr="00B75511">
        <w:rPr>
          <w:b/>
        </w:rPr>
        <w:t>%</w:t>
      </w:r>
    </w:p>
    <w:p w14:paraId="629AC491" w14:textId="71DCD6BF" w:rsidR="008E2109" w:rsidRPr="008E2109" w:rsidRDefault="008E2109" w:rsidP="008E2109">
      <w:pPr>
        <w:pStyle w:val="BodyText"/>
        <w:ind w:firstLine="360"/>
      </w:pPr>
      <w:r>
        <w:t xml:space="preserve">Logistic Regression Accuracy: </w:t>
      </w:r>
      <w:r w:rsidRPr="00EA6EC8">
        <w:rPr>
          <w:b/>
        </w:rPr>
        <w:t>64.5%</w:t>
      </w:r>
    </w:p>
    <w:p w14:paraId="42B3052F" w14:textId="56E0749C" w:rsidR="008E2109" w:rsidRDefault="008E2109" w:rsidP="00772E7D">
      <w:pPr>
        <w:pStyle w:val="BodyText"/>
        <w:ind w:left="360" w:firstLine="0"/>
      </w:pPr>
      <w:r>
        <w:t>Confusion Matrix:</w:t>
      </w:r>
    </w:p>
    <w:p w14:paraId="52BB771E" w14:textId="34CDFED9" w:rsidR="008E2109" w:rsidRDefault="008E2109" w:rsidP="008E2109">
      <w:pPr>
        <w:pStyle w:val="HTMLPreformatted"/>
        <w:shd w:val="clear" w:color="auto" w:fill="FFFFFF"/>
        <w:wordWrap w:val="0"/>
        <w:textAlignment w:val="baseline"/>
        <w:rPr>
          <w:rFonts w:ascii="Courier" w:hAnsi="Courier"/>
          <w:color w:val="000000"/>
          <w:sz w:val="21"/>
          <w:szCs w:val="21"/>
        </w:rPr>
      </w:pPr>
      <w:r>
        <w:tab/>
      </w:r>
      <w:r>
        <w:rPr>
          <w:rFonts w:ascii="Courier" w:hAnsi="Courier"/>
          <w:color w:val="000000"/>
          <w:sz w:val="21"/>
          <w:szCs w:val="21"/>
        </w:rPr>
        <w:t>0[0.9   0.1]</w:t>
      </w:r>
    </w:p>
    <w:p w14:paraId="7CD5AC03" w14:textId="2CEDAB36" w:rsidR="008E2109" w:rsidRDefault="008E2109" w:rsidP="008E2109">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w:t>
      </w:r>
      <w:r>
        <w:rPr>
          <w:rFonts w:ascii="Courier" w:hAnsi="Courier"/>
          <w:color w:val="000000"/>
          <w:sz w:val="21"/>
          <w:szCs w:val="21"/>
        </w:rPr>
        <w:tab/>
        <w:t>1[</w:t>
      </w:r>
      <w:proofErr w:type="gramStart"/>
      <w:r>
        <w:rPr>
          <w:rFonts w:ascii="Courier" w:hAnsi="Courier"/>
          <w:color w:val="000000"/>
          <w:sz w:val="21"/>
          <w:szCs w:val="21"/>
        </w:rPr>
        <w:t>0.61  0.39</w:t>
      </w:r>
      <w:proofErr w:type="gramEnd"/>
      <w:r>
        <w:rPr>
          <w:rFonts w:ascii="Courier" w:hAnsi="Courier"/>
          <w:color w:val="000000"/>
          <w:sz w:val="21"/>
          <w:szCs w:val="21"/>
        </w:rPr>
        <w:t>]</w:t>
      </w:r>
    </w:p>
    <w:p w14:paraId="2C34E16F" w14:textId="77777777" w:rsidR="008E2109" w:rsidRDefault="008E2109" w:rsidP="008E2109">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ab/>
        <w:t xml:space="preserve">  0     1</w:t>
      </w:r>
    </w:p>
    <w:p w14:paraId="6D364ACC" w14:textId="793D4860" w:rsidR="008E2109" w:rsidRPr="008E2109" w:rsidRDefault="006F50A8" w:rsidP="00772E7D">
      <w:pPr>
        <w:pStyle w:val="BodyText"/>
        <w:ind w:left="360" w:firstLine="0"/>
      </w:pPr>
      <w:r>
        <w:rPr>
          <w:noProof/>
          <w:lang w:eastAsia="en-US"/>
        </w:rPr>
        <w:drawing>
          <wp:inline distT="0" distB="0" distL="0" distR="0" wp14:anchorId="3F0E78CC" wp14:editId="46F9B6E2">
            <wp:extent cx="2745761" cy="2451168"/>
            <wp:effectExtent l="0" t="0" r="0" b="12700"/>
            <wp:docPr id="2" name="Picture 2" descr="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0960" cy="2464736"/>
                    </a:xfrm>
                    <a:prstGeom prst="rect">
                      <a:avLst/>
                    </a:prstGeom>
                    <a:noFill/>
                    <a:ln>
                      <a:noFill/>
                    </a:ln>
                  </pic:spPr>
                </pic:pic>
              </a:graphicData>
            </a:graphic>
          </wp:inline>
        </w:drawing>
      </w:r>
    </w:p>
    <w:p w14:paraId="2CDA0C01" w14:textId="1953CBEC" w:rsidR="00A55BA2" w:rsidRDefault="009F593A" w:rsidP="00772E7D">
      <w:pPr>
        <w:pStyle w:val="BodyText"/>
        <w:ind w:left="360" w:firstLine="0"/>
      </w:pPr>
      <w:r>
        <w:t>Most significant 2-grams:</w:t>
      </w:r>
    </w:p>
    <w:p w14:paraId="1659154B" w14:textId="1AE72FCA" w:rsidR="009F593A" w:rsidRDefault="009F593A" w:rsidP="009F593A">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w:t>
      </w:r>
      <w:proofErr w:type="gramStart"/>
      <w:r>
        <w:rPr>
          <w:rFonts w:ascii="Courier" w:hAnsi="Courier"/>
          <w:color w:val="000000"/>
          <w:sz w:val="21"/>
          <w:szCs w:val="21"/>
        </w:rPr>
        <w:t>work</w:t>
      </w:r>
      <w:proofErr w:type="gramEnd"/>
      <w:r>
        <w:rPr>
          <w:rFonts w:ascii="Courier" w:hAnsi="Courier"/>
          <w:color w:val="000000"/>
          <w:sz w:val="21"/>
          <w:szCs w:val="21"/>
        </w:rPr>
        <w:t xml:space="preserve"> great; </w:t>
      </w:r>
      <w:proofErr w:type="spellStart"/>
      <w:r>
        <w:rPr>
          <w:rFonts w:ascii="Courier" w:hAnsi="Courier"/>
          <w:color w:val="000000"/>
          <w:sz w:val="21"/>
          <w:szCs w:val="21"/>
        </w:rPr>
        <w:t>highli</w:t>
      </w:r>
      <w:proofErr w:type="spellEnd"/>
      <w:r>
        <w:rPr>
          <w:rFonts w:ascii="Courier" w:hAnsi="Courier"/>
          <w:color w:val="000000"/>
          <w:sz w:val="21"/>
          <w:szCs w:val="21"/>
        </w:rPr>
        <w:t xml:space="preserve"> recommend; </w:t>
      </w:r>
      <w:proofErr w:type="spellStart"/>
      <w:r>
        <w:rPr>
          <w:rFonts w:ascii="Courier" w:hAnsi="Courier"/>
          <w:color w:val="000000"/>
          <w:sz w:val="21"/>
          <w:szCs w:val="21"/>
        </w:rPr>
        <w:t>wast</w:t>
      </w:r>
      <w:proofErr w:type="spellEnd"/>
      <w:r>
        <w:rPr>
          <w:rFonts w:ascii="Courier" w:hAnsi="Courier"/>
          <w:color w:val="000000"/>
          <w:sz w:val="21"/>
          <w:szCs w:val="21"/>
        </w:rPr>
        <w:t xml:space="preserve">    time; great phone; disappoint; </w:t>
      </w:r>
    </w:p>
    <w:p w14:paraId="2D1F79A8" w14:textId="6C26F39E" w:rsidR="009F593A" w:rsidRDefault="009F593A" w:rsidP="009F593A">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w:t>
      </w:r>
      <w:proofErr w:type="spellStart"/>
      <w:proofErr w:type="gramStart"/>
      <w:r>
        <w:rPr>
          <w:rFonts w:ascii="Courier" w:hAnsi="Courier"/>
          <w:color w:val="000000"/>
          <w:sz w:val="21"/>
          <w:szCs w:val="21"/>
        </w:rPr>
        <w:t>wast</w:t>
      </w:r>
      <w:proofErr w:type="spellEnd"/>
      <w:proofErr w:type="gramEnd"/>
      <w:r>
        <w:rPr>
          <w:rFonts w:ascii="Courier" w:hAnsi="Courier"/>
          <w:color w:val="000000"/>
          <w:sz w:val="21"/>
          <w:szCs w:val="21"/>
        </w:rPr>
        <w:t xml:space="preserve"> money; one best; great product</w:t>
      </w:r>
    </w:p>
    <w:p w14:paraId="09E29A3F" w14:textId="04312716" w:rsidR="009F593A" w:rsidRDefault="009F593A" w:rsidP="009F593A">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10 </w:t>
      </w:r>
      <w:proofErr w:type="spellStart"/>
      <w:r>
        <w:rPr>
          <w:rFonts w:ascii="Courier" w:hAnsi="Courier"/>
          <w:color w:val="000000"/>
          <w:sz w:val="21"/>
          <w:szCs w:val="21"/>
        </w:rPr>
        <w:t>10</w:t>
      </w:r>
      <w:proofErr w:type="spellEnd"/>
      <w:r>
        <w:rPr>
          <w:rFonts w:ascii="Courier" w:hAnsi="Courier"/>
          <w:color w:val="000000"/>
          <w:sz w:val="21"/>
          <w:szCs w:val="21"/>
        </w:rPr>
        <w:t>; food good</w:t>
      </w:r>
    </w:p>
    <w:p w14:paraId="1010756C" w14:textId="77777777" w:rsidR="00A136BE" w:rsidRDefault="005A6F6D" w:rsidP="00EA6EC8">
      <w:pPr>
        <w:pStyle w:val="BodyText"/>
        <w:ind w:firstLine="0"/>
      </w:pPr>
      <w:r>
        <w:t xml:space="preserve">        Note that there</w:t>
      </w:r>
      <w:r w:rsidR="00A136BE">
        <w:t xml:space="preserve"> is a single word in the top 10 2-grams                             </w:t>
      </w:r>
    </w:p>
    <w:p w14:paraId="68A344C6" w14:textId="77777777" w:rsidR="00645F32" w:rsidRDefault="00A136BE" w:rsidP="00A136BE">
      <w:pPr>
        <w:pStyle w:val="BodyText"/>
        <w:ind w:firstLine="0"/>
      </w:pPr>
      <w:r>
        <w:t xml:space="preserve">        </w:t>
      </w:r>
      <w:proofErr w:type="gramStart"/>
      <w:r>
        <w:t>because</w:t>
      </w:r>
      <w:proofErr w:type="gramEnd"/>
      <w:r>
        <w:t xml:space="preserve"> </w:t>
      </w:r>
      <w:r w:rsidR="00645F32">
        <w:t xml:space="preserve">after processing some sentence became just one      </w:t>
      </w:r>
    </w:p>
    <w:p w14:paraId="40061F1E" w14:textId="3B7935CB" w:rsidR="002B0C1F" w:rsidRPr="002B0C1F" w:rsidRDefault="00645F32" w:rsidP="00A136BE">
      <w:pPr>
        <w:pStyle w:val="BodyText"/>
        <w:ind w:firstLine="0"/>
      </w:pPr>
      <w:r>
        <w:t xml:space="preserve">        </w:t>
      </w:r>
      <w:proofErr w:type="gramStart"/>
      <w:r>
        <w:t>word</w:t>
      </w:r>
      <w:proofErr w:type="gramEnd"/>
      <w:r>
        <w:t>.</w:t>
      </w:r>
    </w:p>
    <w:p w14:paraId="2BD16BF4" w14:textId="77777777" w:rsidR="00C66679" w:rsidRDefault="00C66679" w:rsidP="00C66679">
      <w:pPr>
        <w:pStyle w:val="Heading2"/>
      </w:pPr>
      <w:proofErr w:type="gramStart"/>
      <w:r w:rsidRPr="00C66679">
        <w:t>PCA for bag of words model.</w:t>
      </w:r>
      <w:proofErr w:type="gramEnd"/>
      <w:r w:rsidRPr="00C66679">
        <w:t xml:space="preserve"> The features in the bag of words model have large redundancy. Implement PCA to reduce the dimension of features calculated in (e) to 10, 50 and 100 respectively. Using these lower-dimensional feature vectors and repeat (</w:t>
      </w:r>
      <w:proofErr w:type="gramStart"/>
      <w:r w:rsidRPr="00C66679">
        <w:t>f )</w:t>
      </w:r>
      <w:proofErr w:type="gramEnd"/>
      <w:r w:rsidRPr="00C66679">
        <w:t xml:space="preserve">, (g). Report corresponding clustering and classification results. (Note: You should implement PCA yourself, but you can use </w:t>
      </w:r>
      <w:proofErr w:type="spellStart"/>
      <w:r w:rsidRPr="00C66679">
        <w:t>numpy.svd</w:t>
      </w:r>
      <w:proofErr w:type="spellEnd"/>
      <w:r w:rsidRPr="00C66679">
        <w:t xml:space="preserve"> or some other SVD package. Feel free to double-check your PCA implementation against an existing one)</w:t>
      </w:r>
    </w:p>
    <w:p w14:paraId="5D1EE8F9" w14:textId="7D0E442D" w:rsidR="00712569" w:rsidRDefault="00695F24" w:rsidP="00712569">
      <w:pPr>
        <w:pStyle w:val="BodyText"/>
        <w:ind w:left="72"/>
        <w:rPr>
          <w:b/>
        </w:rPr>
      </w:pPr>
      <w:r w:rsidRPr="00695F24">
        <w:rPr>
          <w:b/>
        </w:rPr>
        <w:t>PCA-10</w:t>
      </w:r>
    </w:p>
    <w:p w14:paraId="67BC9BFC" w14:textId="169FC84B" w:rsidR="00695F24" w:rsidRDefault="00695F24" w:rsidP="00695F24">
      <w:pPr>
        <w:pStyle w:val="BodyText"/>
        <w:ind w:left="360" w:firstLine="0"/>
      </w:pPr>
      <w:r>
        <w:t xml:space="preserve">Two clusters with entries, </w:t>
      </w:r>
      <w:r w:rsidR="001F783D">
        <w:t>780</w:t>
      </w:r>
      <w:r w:rsidR="00395A23">
        <w:t xml:space="preserve">: 318 </w:t>
      </w:r>
      <w:proofErr w:type="spellStart"/>
      <w:r w:rsidR="00395A23">
        <w:t>pos</w:t>
      </w:r>
      <w:proofErr w:type="spellEnd"/>
      <w:r w:rsidR="00395A23">
        <w:t xml:space="preserve"> + 462 </w:t>
      </w:r>
      <w:proofErr w:type="spellStart"/>
      <w:r w:rsidR="00395A23">
        <w:t>neg</w:t>
      </w:r>
      <w:proofErr w:type="spellEnd"/>
      <w:r>
        <w:t xml:space="preserve">, </w:t>
      </w:r>
      <w:r w:rsidR="00395A23">
        <w:t xml:space="preserve">1620: 882 </w:t>
      </w:r>
      <w:proofErr w:type="spellStart"/>
      <w:r w:rsidR="00395A23">
        <w:t>pos</w:t>
      </w:r>
      <w:proofErr w:type="spellEnd"/>
      <w:r w:rsidR="00395A23">
        <w:t xml:space="preserve"> + 738 </w:t>
      </w:r>
      <w:proofErr w:type="spellStart"/>
      <w:r w:rsidR="00395A23">
        <w:t>neg</w:t>
      </w:r>
      <w:proofErr w:type="spellEnd"/>
    </w:p>
    <w:p w14:paraId="5B2EE431" w14:textId="14A70673" w:rsidR="00695F24" w:rsidRDefault="00695F24" w:rsidP="00695F24">
      <w:pPr>
        <w:pStyle w:val="BodyText"/>
        <w:ind w:left="360" w:firstLine="0"/>
        <w:rPr>
          <w:b/>
        </w:rPr>
      </w:pPr>
      <w:r>
        <w:t xml:space="preserve">K-Means Average Accuracy: </w:t>
      </w:r>
      <w:r w:rsidR="00395A23">
        <w:rPr>
          <w:b/>
        </w:rPr>
        <w:t>56</w:t>
      </w:r>
      <w:r w:rsidRPr="00B75511">
        <w:rPr>
          <w:b/>
        </w:rPr>
        <w:t>%</w:t>
      </w:r>
    </w:p>
    <w:p w14:paraId="30F50EC8" w14:textId="23199724" w:rsidR="00695F24" w:rsidRDefault="00695F24" w:rsidP="00695F24">
      <w:pPr>
        <w:pStyle w:val="BodyText"/>
        <w:ind w:firstLine="360"/>
        <w:rPr>
          <w:b/>
        </w:rPr>
      </w:pPr>
      <w:r>
        <w:t xml:space="preserve">Logistic Regression Accuracy: </w:t>
      </w:r>
      <w:r>
        <w:rPr>
          <w:b/>
        </w:rPr>
        <w:t>53.83</w:t>
      </w:r>
      <w:r w:rsidRPr="00EA6EC8">
        <w:rPr>
          <w:b/>
        </w:rPr>
        <w:t>%</w:t>
      </w:r>
    </w:p>
    <w:p w14:paraId="2FE17B02" w14:textId="77777777" w:rsidR="00395A23" w:rsidRDefault="00395A23" w:rsidP="00395A23">
      <w:pPr>
        <w:pStyle w:val="BodyText"/>
        <w:ind w:left="72"/>
      </w:pPr>
      <w:r>
        <w:t>Confusion Matrix:</w:t>
      </w:r>
    </w:p>
    <w:p w14:paraId="7838CF32" w14:textId="59B64166" w:rsidR="00395A23" w:rsidRDefault="00395A23" w:rsidP="00395A23">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ab/>
        <w:t>0[</w:t>
      </w:r>
      <w:proofErr w:type="gramStart"/>
      <w:r>
        <w:rPr>
          <w:rFonts w:ascii="Courier" w:hAnsi="Courier"/>
          <w:color w:val="000000"/>
          <w:sz w:val="21"/>
          <w:szCs w:val="21"/>
        </w:rPr>
        <w:t>0.43  0.57</w:t>
      </w:r>
      <w:proofErr w:type="gramEnd"/>
      <w:r>
        <w:rPr>
          <w:rFonts w:ascii="Courier" w:hAnsi="Courier"/>
          <w:color w:val="000000"/>
          <w:sz w:val="21"/>
          <w:szCs w:val="21"/>
        </w:rPr>
        <w:t>]</w:t>
      </w:r>
    </w:p>
    <w:p w14:paraId="36719857" w14:textId="2D551D66" w:rsidR="00395A23" w:rsidRDefault="00395A23" w:rsidP="00395A23">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w:t>
      </w:r>
      <w:r>
        <w:rPr>
          <w:rFonts w:ascii="Courier" w:hAnsi="Courier"/>
          <w:color w:val="000000"/>
          <w:sz w:val="21"/>
          <w:szCs w:val="21"/>
        </w:rPr>
        <w:tab/>
        <w:t>1[</w:t>
      </w:r>
      <w:proofErr w:type="gramStart"/>
      <w:r>
        <w:rPr>
          <w:rFonts w:ascii="Courier" w:hAnsi="Courier"/>
          <w:color w:val="000000"/>
          <w:sz w:val="21"/>
          <w:szCs w:val="21"/>
        </w:rPr>
        <w:t>0.36  0.64</w:t>
      </w:r>
      <w:proofErr w:type="gramEnd"/>
      <w:r>
        <w:rPr>
          <w:rFonts w:ascii="Courier" w:hAnsi="Courier"/>
          <w:color w:val="000000"/>
          <w:sz w:val="21"/>
          <w:szCs w:val="21"/>
        </w:rPr>
        <w:t>]</w:t>
      </w:r>
    </w:p>
    <w:p w14:paraId="6259F38E" w14:textId="6404CFC7" w:rsidR="00395A23" w:rsidRPr="00395A23" w:rsidRDefault="00395A23" w:rsidP="00395A23">
      <w:pPr>
        <w:pStyle w:val="HTMLPreformatted"/>
        <w:shd w:val="clear" w:color="auto" w:fill="FFFFFF"/>
        <w:wordWrap w:val="0"/>
        <w:textAlignment w:val="baseline"/>
        <w:rPr>
          <w:rFonts w:ascii="Courier" w:hAnsi="Courier"/>
          <w:color w:val="000000"/>
          <w:sz w:val="21"/>
          <w:szCs w:val="21"/>
        </w:rPr>
      </w:pPr>
      <w:r w:rsidRPr="00395A23">
        <w:rPr>
          <w:rFonts w:ascii="Courier" w:hAnsi="Courier"/>
          <w:noProof/>
          <w:color w:val="000000"/>
          <w:sz w:val="21"/>
          <w:szCs w:val="21"/>
          <w:lang w:eastAsia="en-US"/>
        </w:rPr>
        <w:drawing>
          <wp:inline distT="0" distB="0" distL="0" distR="0" wp14:anchorId="5D169406" wp14:editId="68C18B2B">
            <wp:extent cx="2746460" cy="245688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76826" cy="2484047"/>
                    </a:xfrm>
                    <a:prstGeom prst="rect">
                      <a:avLst/>
                    </a:prstGeom>
                  </pic:spPr>
                </pic:pic>
              </a:graphicData>
            </a:graphic>
          </wp:inline>
        </w:drawing>
      </w:r>
    </w:p>
    <w:p w14:paraId="17C94C3B" w14:textId="58A1FFC2" w:rsidR="00395A23" w:rsidRDefault="00395A23" w:rsidP="00395A23">
      <w:pPr>
        <w:pStyle w:val="BodyText"/>
        <w:ind w:firstLine="360"/>
        <w:rPr>
          <w:b/>
        </w:rPr>
      </w:pPr>
      <w:r>
        <w:rPr>
          <w:b/>
        </w:rPr>
        <w:t>PCA-50</w:t>
      </w:r>
    </w:p>
    <w:p w14:paraId="207E2650" w14:textId="14EAC0F5" w:rsidR="00395A23" w:rsidRDefault="00395A23" w:rsidP="00395A23">
      <w:pPr>
        <w:pStyle w:val="BodyText"/>
        <w:ind w:left="360" w:firstLine="0"/>
      </w:pPr>
      <w:r>
        <w:t>Two clusters with entries, 7</w:t>
      </w:r>
      <w:r w:rsidR="004C62CF">
        <w:t>07</w:t>
      </w:r>
      <w:r>
        <w:t xml:space="preserve">: </w:t>
      </w:r>
      <w:r w:rsidR="004C62CF">
        <w:t>217</w:t>
      </w:r>
      <w:r>
        <w:t xml:space="preserve"> </w:t>
      </w:r>
      <w:proofErr w:type="spellStart"/>
      <w:r>
        <w:t>pos</w:t>
      </w:r>
      <w:proofErr w:type="spellEnd"/>
      <w:r>
        <w:t xml:space="preserve"> + </w:t>
      </w:r>
      <w:r w:rsidR="004C62CF">
        <w:t>490</w:t>
      </w:r>
      <w:r>
        <w:t xml:space="preserve"> </w:t>
      </w:r>
      <w:proofErr w:type="spellStart"/>
      <w:r>
        <w:t>neg</w:t>
      </w:r>
      <w:proofErr w:type="spellEnd"/>
      <w:r>
        <w:t>, 16</w:t>
      </w:r>
      <w:r w:rsidR="004C62CF">
        <w:t>83</w:t>
      </w:r>
      <w:r>
        <w:t xml:space="preserve">: </w:t>
      </w:r>
      <w:r w:rsidR="004C62CF">
        <w:t xml:space="preserve">993 </w:t>
      </w:r>
      <w:proofErr w:type="spellStart"/>
      <w:r w:rsidR="004C62CF">
        <w:t>pos</w:t>
      </w:r>
      <w:proofErr w:type="spellEnd"/>
      <w:r w:rsidR="004C62CF">
        <w:t xml:space="preserve"> + 710</w:t>
      </w:r>
      <w:r>
        <w:t xml:space="preserve"> </w:t>
      </w:r>
      <w:proofErr w:type="spellStart"/>
      <w:r>
        <w:t>neg</w:t>
      </w:r>
      <w:proofErr w:type="spellEnd"/>
    </w:p>
    <w:p w14:paraId="22908B5A" w14:textId="0528284D" w:rsidR="00395A23" w:rsidRDefault="00395A23" w:rsidP="00395A23">
      <w:pPr>
        <w:pStyle w:val="BodyText"/>
        <w:ind w:left="360" w:firstLine="0"/>
        <w:rPr>
          <w:b/>
        </w:rPr>
      </w:pPr>
      <w:r>
        <w:t xml:space="preserve">K-Means Average Accuracy: </w:t>
      </w:r>
      <w:r w:rsidR="004C62CF">
        <w:rPr>
          <w:b/>
        </w:rPr>
        <w:t>61.38</w:t>
      </w:r>
      <w:r w:rsidRPr="00B75511">
        <w:rPr>
          <w:b/>
        </w:rPr>
        <w:t>%</w:t>
      </w:r>
    </w:p>
    <w:p w14:paraId="1E3ECFB1" w14:textId="0F1F10B2" w:rsidR="00395A23" w:rsidRDefault="00395A23" w:rsidP="00395A23">
      <w:pPr>
        <w:pStyle w:val="BodyText"/>
        <w:ind w:firstLine="360"/>
        <w:rPr>
          <w:b/>
        </w:rPr>
      </w:pPr>
      <w:r>
        <w:t xml:space="preserve">Logistic Regression Accuracy: </w:t>
      </w:r>
      <w:r w:rsidR="00325E1B">
        <w:rPr>
          <w:b/>
        </w:rPr>
        <w:t>57</w:t>
      </w:r>
      <w:r w:rsidRPr="00EA6EC8">
        <w:rPr>
          <w:b/>
        </w:rPr>
        <w:t>%</w:t>
      </w:r>
    </w:p>
    <w:p w14:paraId="2B95CC2D" w14:textId="77777777" w:rsidR="00325E1B" w:rsidRDefault="00325E1B" w:rsidP="00325E1B">
      <w:pPr>
        <w:pStyle w:val="BodyText"/>
        <w:ind w:left="72"/>
      </w:pPr>
      <w:r>
        <w:t>Confusion Matrix:</w:t>
      </w:r>
    </w:p>
    <w:p w14:paraId="2CC69997" w14:textId="00753DA9" w:rsidR="00325E1B" w:rsidRDefault="00325E1B" w:rsidP="00325E1B">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ab/>
        <w:t>0[</w:t>
      </w:r>
      <w:proofErr w:type="gramStart"/>
      <w:r>
        <w:rPr>
          <w:rFonts w:ascii="Courier" w:hAnsi="Courier"/>
          <w:color w:val="000000"/>
          <w:sz w:val="21"/>
          <w:szCs w:val="21"/>
        </w:rPr>
        <w:t>0.45  0.55</w:t>
      </w:r>
      <w:proofErr w:type="gramEnd"/>
      <w:r>
        <w:rPr>
          <w:rFonts w:ascii="Courier" w:hAnsi="Courier"/>
          <w:color w:val="000000"/>
          <w:sz w:val="21"/>
          <w:szCs w:val="21"/>
        </w:rPr>
        <w:t>]</w:t>
      </w:r>
    </w:p>
    <w:p w14:paraId="32B06400" w14:textId="214BA876" w:rsidR="00077B6C" w:rsidRDefault="00325E1B" w:rsidP="00325E1B">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w:t>
      </w:r>
      <w:r>
        <w:rPr>
          <w:rFonts w:ascii="Courier" w:hAnsi="Courier"/>
          <w:color w:val="000000"/>
          <w:sz w:val="21"/>
          <w:szCs w:val="21"/>
        </w:rPr>
        <w:tab/>
        <w:t>1[</w:t>
      </w:r>
      <w:proofErr w:type="gramStart"/>
      <w:r>
        <w:rPr>
          <w:rFonts w:ascii="Courier" w:hAnsi="Courier"/>
          <w:color w:val="000000"/>
          <w:sz w:val="21"/>
          <w:szCs w:val="21"/>
        </w:rPr>
        <w:t>0.31  0.69</w:t>
      </w:r>
      <w:proofErr w:type="gramEnd"/>
      <w:r>
        <w:rPr>
          <w:rFonts w:ascii="Courier" w:hAnsi="Courier"/>
          <w:color w:val="000000"/>
          <w:sz w:val="21"/>
          <w:szCs w:val="21"/>
        </w:rPr>
        <w:t>]</w:t>
      </w:r>
      <w:r w:rsidR="00077B6C">
        <w:rPr>
          <w:rFonts w:ascii="Courier" w:hAnsi="Courier"/>
          <w:color w:val="000000"/>
          <w:sz w:val="21"/>
          <w:szCs w:val="21"/>
        </w:rPr>
        <w:t xml:space="preserve">   </w:t>
      </w:r>
      <w:r w:rsidR="00077B6C" w:rsidRPr="00077B6C">
        <w:rPr>
          <w:rFonts w:ascii="Courier" w:hAnsi="Courier"/>
          <w:noProof/>
          <w:color w:val="000000"/>
          <w:sz w:val="21"/>
          <w:szCs w:val="21"/>
          <w:lang w:eastAsia="en-US"/>
        </w:rPr>
        <w:drawing>
          <wp:inline distT="0" distB="0" distL="0" distR="0" wp14:anchorId="7F1708D9" wp14:editId="50DEC691">
            <wp:extent cx="2735585" cy="2447154"/>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8640" cy="2458832"/>
                    </a:xfrm>
                    <a:prstGeom prst="rect">
                      <a:avLst/>
                    </a:prstGeom>
                  </pic:spPr>
                </pic:pic>
              </a:graphicData>
            </a:graphic>
          </wp:inline>
        </w:drawing>
      </w:r>
    </w:p>
    <w:p w14:paraId="35D0305E" w14:textId="77777777" w:rsidR="00325E1B" w:rsidRPr="008E2109" w:rsidRDefault="00325E1B" w:rsidP="00395A23">
      <w:pPr>
        <w:pStyle w:val="BodyText"/>
        <w:ind w:firstLine="360"/>
      </w:pPr>
    </w:p>
    <w:p w14:paraId="6AB28487" w14:textId="5E9FC4E0" w:rsidR="00395A23" w:rsidRDefault="00395A23" w:rsidP="00395A23">
      <w:pPr>
        <w:pStyle w:val="BodyText"/>
        <w:ind w:left="72"/>
        <w:rPr>
          <w:b/>
        </w:rPr>
      </w:pPr>
      <w:r w:rsidRPr="00695F24">
        <w:rPr>
          <w:b/>
        </w:rPr>
        <w:t>PCA-10</w:t>
      </w:r>
      <w:r w:rsidR="00077B6C">
        <w:rPr>
          <w:b/>
        </w:rPr>
        <w:t>0</w:t>
      </w:r>
    </w:p>
    <w:p w14:paraId="5D9316F8" w14:textId="1499E5B2" w:rsidR="00395A23" w:rsidRDefault="00395A23" w:rsidP="00395A23">
      <w:pPr>
        <w:pStyle w:val="BodyText"/>
        <w:ind w:left="360" w:firstLine="0"/>
      </w:pPr>
      <w:r>
        <w:t xml:space="preserve">Two clusters with entries, </w:t>
      </w:r>
      <w:r w:rsidR="00464399">
        <w:t>239</w:t>
      </w:r>
      <w:r>
        <w:t xml:space="preserve">: </w:t>
      </w:r>
      <w:r w:rsidR="00464399">
        <w:t>116</w:t>
      </w:r>
      <w:r>
        <w:t xml:space="preserve"> </w:t>
      </w:r>
      <w:proofErr w:type="spellStart"/>
      <w:r>
        <w:t>pos</w:t>
      </w:r>
      <w:proofErr w:type="spellEnd"/>
      <w:r>
        <w:t xml:space="preserve"> + </w:t>
      </w:r>
      <w:r w:rsidR="00464399">
        <w:t>123</w:t>
      </w:r>
      <w:r>
        <w:t xml:space="preserve"> </w:t>
      </w:r>
      <w:proofErr w:type="spellStart"/>
      <w:r>
        <w:t>neg</w:t>
      </w:r>
      <w:proofErr w:type="spellEnd"/>
      <w:r>
        <w:t>,</w:t>
      </w:r>
      <w:r w:rsidR="00464399">
        <w:t xml:space="preserve"> 1861</w:t>
      </w:r>
      <w:r>
        <w:t xml:space="preserve">: </w:t>
      </w:r>
      <w:r w:rsidR="00464399">
        <w:t>1084</w:t>
      </w:r>
      <w:r>
        <w:t xml:space="preserve"> </w:t>
      </w:r>
      <w:proofErr w:type="spellStart"/>
      <w:r>
        <w:t>pos</w:t>
      </w:r>
      <w:proofErr w:type="spellEnd"/>
      <w:r>
        <w:t xml:space="preserve"> + </w:t>
      </w:r>
      <w:r w:rsidR="00464399">
        <w:t>1077</w:t>
      </w:r>
      <w:r>
        <w:t xml:space="preserve"> </w:t>
      </w:r>
      <w:proofErr w:type="spellStart"/>
      <w:r>
        <w:t>neg</w:t>
      </w:r>
      <w:proofErr w:type="spellEnd"/>
    </w:p>
    <w:p w14:paraId="6EE4FF75" w14:textId="6C198157" w:rsidR="00395A23" w:rsidRDefault="00395A23" w:rsidP="00395A23">
      <w:pPr>
        <w:pStyle w:val="BodyText"/>
        <w:ind w:left="360" w:firstLine="0"/>
        <w:rPr>
          <w:b/>
        </w:rPr>
      </w:pPr>
      <w:r>
        <w:t xml:space="preserve">K-Means Average Accuracy: </w:t>
      </w:r>
      <w:r>
        <w:rPr>
          <w:b/>
        </w:rPr>
        <w:t>5</w:t>
      </w:r>
      <w:r w:rsidR="00464399">
        <w:rPr>
          <w:b/>
        </w:rPr>
        <w:t>0.83</w:t>
      </w:r>
      <w:r w:rsidRPr="00B75511">
        <w:rPr>
          <w:b/>
        </w:rPr>
        <w:t>%</w:t>
      </w:r>
    </w:p>
    <w:p w14:paraId="622923C3" w14:textId="0F7B8B2E" w:rsidR="00395A23" w:rsidRDefault="00395A23" w:rsidP="00395A23">
      <w:pPr>
        <w:pStyle w:val="BodyText"/>
        <w:ind w:firstLine="360"/>
        <w:rPr>
          <w:b/>
        </w:rPr>
      </w:pPr>
      <w:r>
        <w:t xml:space="preserve">Logistic Regression Accuracy: </w:t>
      </w:r>
      <w:r w:rsidR="00464399">
        <w:rPr>
          <w:b/>
        </w:rPr>
        <w:t>55.67</w:t>
      </w:r>
      <w:r w:rsidRPr="00EA6EC8">
        <w:rPr>
          <w:b/>
        </w:rPr>
        <w:t>%</w:t>
      </w:r>
    </w:p>
    <w:p w14:paraId="00A59C4E" w14:textId="77777777" w:rsidR="004D7BE6" w:rsidRDefault="004D7BE6" w:rsidP="004D7BE6">
      <w:pPr>
        <w:pStyle w:val="BodyText"/>
        <w:ind w:left="72"/>
      </w:pPr>
      <w:r>
        <w:t>Confusion Matrix:</w:t>
      </w:r>
    </w:p>
    <w:p w14:paraId="6C6A0DDC" w14:textId="500ECC3A" w:rsidR="004D7BE6" w:rsidRDefault="004D7BE6" w:rsidP="004D7B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ab/>
        <w:t>0[</w:t>
      </w:r>
      <w:proofErr w:type="gramStart"/>
      <w:r>
        <w:rPr>
          <w:rFonts w:ascii="Courier" w:hAnsi="Courier"/>
          <w:color w:val="000000"/>
          <w:sz w:val="21"/>
          <w:szCs w:val="21"/>
        </w:rPr>
        <w:t>0.48  0.52</w:t>
      </w:r>
      <w:proofErr w:type="gramEnd"/>
      <w:r>
        <w:rPr>
          <w:rFonts w:ascii="Courier" w:hAnsi="Courier"/>
          <w:color w:val="000000"/>
          <w:sz w:val="21"/>
          <w:szCs w:val="21"/>
        </w:rPr>
        <w:t>]</w:t>
      </w:r>
    </w:p>
    <w:p w14:paraId="3BA2B399" w14:textId="7456CF08" w:rsidR="004D7BE6" w:rsidRDefault="004D7BE6" w:rsidP="004D7B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xml:space="preserve"> </w:t>
      </w:r>
      <w:r>
        <w:rPr>
          <w:rFonts w:ascii="Courier" w:hAnsi="Courier"/>
          <w:color w:val="000000"/>
          <w:sz w:val="21"/>
          <w:szCs w:val="21"/>
        </w:rPr>
        <w:tab/>
        <w:t>1[</w:t>
      </w:r>
      <w:proofErr w:type="gramStart"/>
      <w:r>
        <w:rPr>
          <w:rFonts w:ascii="Courier" w:hAnsi="Courier"/>
          <w:color w:val="000000"/>
          <w:sz w:val="21"/>
          <w:szCs w:val="21"/>
        </w:rPr>
        <w:t>0.37  0.63</w:t>
      </w:r>
      <w:proofErr w:type="gramEnd"/>
      <w:r>
        <w:rPr>
          <w:rFonts w:ascii="Courier" w:hAnsi="Courier"/>
          <w:color w:val="000000"/>
          <w:sz w:val="21"/>
          <w:szCs w:val="21"/>
        </w:rPr>
        <w:t>]</w:t>
      </w:r>
    </w:p>
    <w:p w14:paraId="76CB8D86" w14:textId="30BB6CDA" w:rsidR="00695F24" w:rsidRPr="004D7BE6" w:rsidRDefault="004D7BE6" w:rsidP="004D7BE6">
      <w:pPr>
        <w:pStyle w:val="HTMLPreformatted"/>
        <w:shd w:val="clear" w:color="auto" w:fill="FFFFFF"/>
        <w:wordWrap w:val="0"/>
        <w:textAlignment w:val="baseline"/>
        <w:rPr>
          <w:rFonts w:ascii="Courier" w:hAnsi="Courier"/>
          <w:color w:val="000000"/>
          <w:sz w:val="21"/>
          <w:szCs w:val="21"/>
        </w:rPr>
      </w:pPr>
      <w:r w:rsidRPr="004D7BE6">
        <w:rPr>
          <w:rFonts w:ascii="Courier" w:hAnsi="Courier"/>
          <w:noProof/>
          <w:color w:val="000000"/>
          <w:sz w:val="21"/>
          <w:szCs w:val="21"/>
          <w:lang w:eastAsia="en-US"/>
        </w:rPr>
        <w:drawing>
          <wp:inline distT="0" distB="0" distL="0" distR="0" wp14:anchorId="0481D601" wp14:editId="6B943B7F">
            <wp:extent cx="2746460" cy="2456883"/>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58470" cy="2467627"/>
                    </a:xfrm>
                    <a:prstGeom prst="rect">
                      <a:avLst/>
                    </a:prstGeom>
                  </pic:spPr>
                </pic:pic>
              </a:graphicData>
            </a:graphic>
          </wp:inline>
        </w:drawing>
      </w:r>
    </w:p>
    <w:p w14:paraId="01C6CDFA" w14:textId="5278B696" w:rsidR="00F119E8" w:rsidRPr="00820645" w:rsidRDefault="00712569" w:rsidP="00712569">
      <w:pPr>
        <w:pStyle w:val="Heading2"/>
      </w:pPr>
      <w:proofErr w:type="gramStart"/>
      <w:r w:rsidRPr="00712569">
        <w:t>Algorithms comparison and analysis.</w:t>
      </w:r>
      <w:proofErr w:type="gramEnd"/>
      <w:r w:rsidRPr="00712569">
        <w:t xml:space="preserve"> According to the above results, compare the performances of bag of words, 2-gram and PCA for bag of words. Which method performs best in the prediction task and why? What do you learn about the language that people use in online reviews (e.g., expressions that will make the posts positive/negative)? Hint: Inspect the clustering results and the weights learned from logistic regression.</w:t>
      </w:r>
    </w:p>
    <w:p w14:paraId="39CD39FF" w14:textId="741C1684" w:rsidR="009A2DEA" w:rsidRDefault="001A4965" w:rsidP="001A4965">
      <w:pPr>
        <w:ind w:left="360"/>
      </w:pPr>
      <w:r>
        <w:t>Looking back, we find:</w:t>
      </w:r>
    </w:p>
    <w:tbl>
      <w:tblPr>
        <w:tblStyle w:val="TableGrid"/>
        <w:tblW w:w="5760" w:type="dxa"/>
        <w:tblInd w:w="-160" w:type="dxa"/>
        <w:tblLook w:val="04A0" w:firstRow="1" w:lastRow="0" w:firstColumn="1" w:lastColumn="0" w:noHBand="0" w:noVBand="1"/>
      </w:tblPr>
      <w:tblGrid>
        <w:gridCol w:w="603"/>
        <w:gridCol w:w="2126"/>
        <w:gridCol w:w="1715"/>
        <w:gridCol w:w="1316"/>
      </w:tblGrid>
      <w:tr w:rsidR="00987194" w14:paraId="464E703C" w14:textId="77777777" w:rsidTr="00987194">
        <w:tc>
          <w:tcPr>
            <w:tcW w:w="603" w:type="dxa"/>
          </w:tcPr>
          <w:p w14:paraId="47BCBD4C" w14:textId="77777777" w:rsidR="009E4465" w:rsidRDefault="009E4465" w:rsidP="009E4465"/>
        </w:tc>
        <w:tc>
          <w:tcPr>
            <w:tcW w:w="2126" w:type="dxa"/>
          </w:tcPr>
          <w:p w14:paraId="2EB6F0F1" w14:textId="30284872" w:rsidR="009E4465" w:rsidRDefault="009E4465" w:rsidP="009E4465">
            <w:r>
              <w:t>Bag of words</w:t>
            </w:r>
          </w:p>
        </w:tc>
        <w:tc>
          <w:tcPr>
            <w:tcW w:w="1715" w:type="dxa"/>
          </w:tcPr>
          <w:p w14:paraId="3B460958" w14:textId="07DC4931" w:rsidR="009E4465" w:rsidRDefault="009E4465" w:rsidP="009E4465">
            <w:r>
              <w:t>2-gram</w:t>
            </w:r>
          </w:p>
        </w:tc>
        <w:tc>
          <w:tcPr>
            <w:tcW w:w="1316" w:type="dxa"/>
          </w:tcPr>
          <w:p w14:paraId="08E14CDD" w14:textId="28F0961F" w:rsidR="009E4465" w:rsidRDefault="009E4465" w:rsidP="009E4465">
            <w:r>
              <w:t>PCA</w:t>
            </w:r>
          </w:p>
        </w:tc>
      </w:tr>
      <w:tr w:rsidR="00987194" w14:paraId="7F4B6671" w14:textId="77777777" w:rsidTr="00987194">
        <w:tc>
          <w:tcPr>
            <w:tcW w:w="603" w:type="dxa"/>
          </w:tcPr>
          <w:p w14:paraId="4A347F3E" w14:textId="30BBFB61" w:rsidR="009E4465" w:rsidRDefault="009E4465" w:rsidP="009E4465">
            <w:r>
              <w:t>KM</w:t>
            </w:r>
          </w:p>
        </w:tc>
        <w:tc>
          <w:tcPr>
            <w:tcW w:w="2126" w:type="dxa"/>
          </w:tcPr>
          <w:p w14:paraId="5B02585F" w14:textId="11C71E1A" w:rsidR="00912297" w:rsidRDefault="00C343C1" w:rsidP="00540646">
            <w:r>
              <w:t xml:space="preserve">Around 50%, not great. Using KM for reviews is not very </w:t>
            </w:r>
            <w:proofErr w:type="gramStart"/>
            <w:r>
              <w:t>optimal,</w:t>
            </w:r>
            <w:proofErr w:type="gramEnd"/>
            <w:r>
              <w:t xml:space="preserve"> as there are so many features and the vectors are so sparse. </w:t>
            </w:r>
            <w:r w:rsidR="009753B9">
              <w:t xml:space="preserve">KM is not sensitive to the subtle difference between </w:t>
            </w:r>
            <w:r w:rsidR="00540646">
              <w:t>feature vectors</w:t>
            </w:r>
            <w:r w:rsidR="009753B9">
              <w:t>.</w:t>
            </w:r>
          </w:p>
        </w:tc>
        <w:tc>
          <w:tcPr>
            <w:tcW w:w="1715" w:type="dxa"/>
          </w:tcPr>
          <w:p w14:paraId="04050F1B" w14:textId="3D94A4CF" w:rsidR="009E4465" w:rsidRDefault="00912297" w:rsidP="009E4465">
            <w:r>
              <w:t>Even worse. With more than 10,000 features the different between feature vectors become even harder to detect. Also 2-gram creates more bias.</w:t>
            </w:r>
          </w:p>
        </w:tc>
        <w:tc>
          <w:tcPr>
            <w:tcW w:w="1316" w:type="dxa"/>
          </w:tcPr>
          <w:p w14:paraId="51212313" w14:textId="207BD970" w:rsidR="009E4465" w:rsidRDefault="00987194" w:rsidP="009E4465">
            <w:r>
              <w:t>Better than 2-gram and bag of words, as we are reducing the less significant info.</w:t>
            </w:r>
          </w:p>
        </w:tc>
      </w:tr>
      <w:tr w:rsidR="00987194" w14:paraId="49FD826D" w14:textId="77777777" w:rsidTr="00987194">
        <w:tc>
          <w:tcPr>
            <w:tcW w:w="603" w:type="dxa"/>
          </w:tcPr>
          <w:p w14:paraId="0AA5F564" w14:textId="36A78318" w:rsidR="009E4465" w:rsidRDefault="009E4465" w:rsidP="009E4465">
            <w:r>
              <w:t>Log</w:t>
            </w:r>
          </w:p>
        </w:tc>
        <w:tc>
          <w:tcPr>
            <w:tcW w:w="2126" w:type="dxa"/>
          </w:tcPr>
          <w:p w14:paraId="1BC3A604" w14:textId="5937A4C9" w:rsidR="009E4465" w:rsidRDefault="009E4465" w:rsidP="009E4465">
            <w:r>
              <w:t>Best of all. It took good use of all features and is sensitive to all the changes.</w:t>
            </w:r>
          </w:p>
        </w:tc>
        <w:tc>
          <w:tcPr>
            <w:tcW w:w="1715" w:type="dxa"/>
          </w:tcPr>
          <w:p w14:paraId="3BC4B322" w14:textId="55899A5D" w:rsidR="009E4465" w:rsidRDefault="00C343C1" w:rsidP="009E4465">
            <w:r>
              <w:t>Worse than bag of words. With 2-gram we introduce a lot of unnecessary features than just words. Thus more bias.</w:t>
            </w:r>
          </w:p>
        </w:tc>
        <w:tc>
          <w:tcPr>
            <w:tcW w:w="1316" w:type="dxa"/>
          </w:tcPr>
          <w:p w14:paraId="0418E45D" w14:textId="3CCBFCC1" w:rsidR="009E4465" w:rsidRDefault="00987194" w:rsidP="009E4465">
            <w:r>
              <w:t xml:space="preserve">Worse than bag of words as </w:t>
            </w:r>
            <w:r w:rsidR="00F73CC2">
              <w:t>PCA reduces features for log regression.</w:t>
            </w:r>
          </w:p>
        </w:tc>
      </w:tr>
    </w:tbl>
    <w:p w14:paraId="3A80B1CE" w14:textId="34FDEA6D" w:rsidR="00B63F17" w:rsidRDefault="00430162" w:rsidP="00B63F17">
      <w:pPr>
        <w:pStyle w:val="HTMLPreformatted"/>
        <w:shd w:val="clear" w:color="auto" w:fill="FFFFFF"/>
        <w:wordWrap w:val="0"/>
        <w:textAlignment w:val="baseline"/>
        <w:rPr>
          <w:rFonts w:ascii="Courier" w:hAnsi="Courier"/>
          <w:color w:val="000000"/>
          <w:sz w:val="21"/>
          <w:szCs w:val="21"/>
        </w:rPr>
      </w:pPr>
      <w:r w:rsidRPr="00B63F17">
        <w:rPr>
          <w:rFonts w:ascii="Times New Roman" w:eastAsia="SimSun" w:hAnsi="Times New Roman" w:cs="Times New Roman"/>
          <w:spacing w:val="-1"/>
        </w:rPr>
        <w:t>Regarding language people tend to use similar key words for online reviews whether it is a product or a piece of movie.</w:t>
      </w:r>
      <w:r w:rsidR="00B63F17">
        <w:t xml:space="preserve"> </w:t>
      </w:r>
      <w:r w:rsidR="00B63F17" w:rsidRPr="00B63F17">
        <w:rPr>
          <w:rFonts w:ascii="Times New Roman" w:eastAsia="SimSun" w:hAnsi="Times New Roman" w:cs="Times New Roman"/>
          <w:spacing w:val="-1"/>
        </w:rPr>
        <w:t>Expression for positive:</w:t>
      </w:r>
      <w:r w:rsidR="00B63F17">
        <w:t xml:space="preserve"> </w:t>
      </w:r>
      <w:r w:rsidR="00B63F17">
        <w:rPr>
          <w:rFonts w:ascii="Courier" w:hAnsi="Courier"/>
          <w:color w:val="000000"/>
          <w:sz w:val="21"/>
          <w:szCs w:val="21"/>
        </w:rPr>
        <w:t xml:space="preserve">great </w:t>
      </w:r>
      <w:proofErr w:type="gramStart"/>
      <w:r w:rsidR="00B63F17">
        <w:rPr>
          <w:rFonts w:ascii="Courier" w:hAnsi="Courier"/>
          <w:color w:val="000000"/>
          <w:sz w:val="21"/>
          <w:szCs w:val="21"/>
        </w:rPr>
        <w:t>love excel</w:t>
      </w:r>
      <w:proofErr w:type="gramEnd"/>
      <w:r w:rsidR="00B63F17">
        <w:rPr>
          <w:rFonts w:ascii="Courier" w:hAnsi="Courier"/>
          <w:color w:val="000000"/>
          <w:sz w:val="21"/>
          <w:szCs w:val="21"/>
        </w:rPr>
        <w:t xml:space="preserve"> good nice </w:t>
      </w:r>
      <w:proofErr w:type="spellStart"/>
      <w:r w:rsidR="00B63F17">
        <w:rPr>
          <w:rFonts w:ascii="Courier" w:hAnsi="Courier"/>
          <w:color w:val="000000"/>
          <w:sz w:val="21"/>
          <w:szCs w:val="21"/>
        </w:rPr>
        <w:t>delici</w:t>
      </w:r>
      <w:proofErr w:type="spellEnd"/>
      <w:r w:rsidR="00B63F17">
        <w:rPr>
          <w:rFonts w:ascii="Courier" w:hAnsi="Courier"/>
          <w:color w:val="000000"/>
          <w:sz w:val="21"/>
          <w:szCs w:val="21"/>
        </w:rPr>
        <w:t xml:space="preserve"> </w:t>
      </w:r>
      <w:proofErr w:type="spellStart"/>
      <w:r w:rsidR="00B63F17">
        <w:rPr>
          <w:rFonts w:ascii="Courier" w:hAnsi="Courier"/>
          <w:color w:val="000000"/>
          <w:sz w:val="21"/>
          <w:szCs w:val="21"/>
        </w:rPr>
        <w:t>amaz</w:t>
      </w:r>
      <w:proofErr w:type="spellEnd"/>
      <w:r w:rsidR="00B63F17">
        <w:rPr>
          <w:rFonts w:ascii="Courier" w:hAnsi="Courier"/>
          <w:color w:val="000000"/>
          <w:sz w:val="21"/>
          <w:szCs w:val="21"/>
        </w:rPr>
        <w:t xml:space="preserve"> best</w:t>
      </w:r>
    </w:p>
    <w:p w14:paraId="5962FE12" w14:textId="7EBCDDC4" w:rsidR="001A4965" w:rsidRDefault="00B63F17" w:rsidP="00B63F17">
      <w:pPr>
        <w:pStyle w:val="HTMLPreformatted"/>
        <w:shd w:val="clear" w:color="auto" w:fill="FFFFFF"/>
        <w:wordWrap w:val="0"/>
        <w:textAlignment w:val="baseline"/>
        <w:rPr>
          <w:rFonts w:ascii="Courier" w:hAnsi="Courier"/>
          <w:color w:val="000000"/>
          <w:sz w:val="21"/>
          <w:szCs w:val="21"/>
        </w:rPr>
      </w:pPr>
      <w:r w:rsidRPr="00B63F17">
        <w:rPr>
          <w:rFonts w:ascii="Times New Roman" w:eastAsia="SimSun" w:hAnsi="Times New Roman" w:cs="Times New Roman"/>
          <w:spacing w:val="-1"/>
        </w:rPr>
        <w:t>Expression for positive:</w:t>
      </w:r>
      <w:r>
        <w:t xml:space="preserve"> </w:t>
      </w:r>
      <w:r>
        <w:rPr>
          <w:rFonts w:ascii="Courier" w:hAnsi="Courier"/>
          <w:color w:val="000000"/>
          <w:sz w:val="21"/>
          <w:szCs w:val="21"/>
        </w:rPr>
        <w:t>bad poor</w:t>
      </w:r>
    </w:p>
    <w:p w14:paraId="1435DF9B" w14:textId="77777777" w:rsidR="001B1348" w:rsidRDefault="00B63F17" w:rsidP="00B63F17">
      <w:pPr>
        <w:pStyle w:val="HTMLPreformatted"/>
        <w:shd w:val="clear" w:color="auto" w:fill="FFFFFF"/>
        <w:wordWrap w:val="0"/>
        <w:textAlignment w:val="baseline"/>
        <w:rPr>
          <w:rFonts w:ascii="Times New Roman" w:eastAsia="SimSun" w:hAnsi="Times New Roman" w:cs="Times New Roman"/>
          <w:spacing w:val="-1"/>
        </w:rPr>
      </w:pPr>
      <w:r>
        <w:rPr>
          <w:rFonts w:ascii="Times New Roman" w:eastAsia="SimSun" w:hAnsi="Times New Roman" w:cs="Times New Roman"/>
          <w:spacing w:val="-1"/>
        </w:rPr>
        <w:t xml:space="preserve">With this knowledge, we can build tools to identify positive and negative reviews </w:t>
      </w:r>
      <w:r w:rsidR="001B1348">
        <w:rPr>
          <w:rFonts w:ascii="Times New Roman" w:eastAsia="SimSun" w:hAnsi="Times New Roman" w:cs="Times New Roman"/>
          <w:spacing w:val="-1"/>
        </w:rPr>
        <w:t>easily</w:t>
      </w:r>
      <w:r>
        <w:rPr>
          <w:rFonts w:ascii="Times New Roman" w:eastAsia="SimSun" w:hAnsi="Times New Roman" w:cs="Times New Roman"/>
          <w:spacing w:val="-1"/>
        </w:rPr>
        <w:t xml:space="preserve"> by </w:t>
      </w:r>
      <w:r w:rsidR="001B1348">
        <w:rPr>
          <w:rFonts w:ascii="Times New Roman" w:eastAsia="SimSun" w:hAnsi="Times New Roman" w:cs="Times New Roman"/>
          <w:spacing w:val="-1"/>
        </w:rPr>
        <w:t xml:space="preserve">just looking for keywords </w:t>
      </w:r>
    </w:p>
    <w:p w14:paraId="2E94AC14" w14:textId="51FEB90F" w:rsidR="00B63F17" w:rsidRDefault="001B1348" w:rsidP="00B63F17">
      <w:pPr>
        <w:pStyle w:val="HTMLPreformatted"/>
        <w:shd w:val="clear" w:color="auto" w:fill="FFFFFF"/>
        <w:wordWrap w:val="0"/>
        <w:textAlignment w:val="baseline"/>
        <w:rPr>
          <w:rFonts w:ascii="Times New Roman" w:eastAsia="SimSun" w:hAnsi="Times New Roman" w:cs="Times New Roman"/>
          <w:spacing w:val="-1"/>
        </w:rPr>
      </w:pPr>
      <w:proofErr w:type="gramStart"/>
      <w:r>
        <w:rPr>
          <w:rFonts w:ascii="Times New Roman" w:eastAsia="SimSun" w:hAnsi="Times New Roman" w:cs="Times New Roman"/>
          <w:spacing w:val="-1"/>
        </w:rPr>
        <w:t>instead</w:t>
      </w:r>
      <w:proofErr w:type="gramEnd"/>
      <w:r>
        <w:rPr>
          <w:rFonts w:ascii="Times New Roman" w:eastAsia="SimSun" w:hAnsi="Times New Roman" w:cs="Times New Roman"/>
          <w:spacing w:val="-1"/>
        </w:rPr>
        <w:t xml:space="preserve"> of everything.</w:t>
      </w:r>
    </w:p>
    <w:p w14:paraId="0BE54036" w14:textId="77777777" w:rsidR="00951A85" w:rsidRDefault="00951A85" w:rsidP="00B63F17">
      <w:pPr>
        <w:pStyle w:val="HTMLPreformatted"/>
        <w:shd w:val="clear" w:color="auto" w:fill="FFFFFF"/>
        <w:wordWrap w:val="0"/>
        <w:textAlignment w:val="baseline"/>
        <w:rPr>
          <w:rFonts w:ascii="Times New Roman" w:eastAsia="SimSun" w:hAnsi="Times New Roman" w:cs="Times New Roman"/>
          <w:spacing w:val="-1"/>
        </w:rPr>
      </w:pPr>
    </w:p>
    <w:p w14:paraId="60DC93EC" w14:textId="13B114FC" w:rsidR="00951A85" w:rsidRPr="00951A85" w:rsidRDefault="00951A85" w:rsidP="00951A85">
      <w:pPr>
        <w:pStyle w:val="Heading1"/>
        <w:rPr>
          <w:b/>
        </w:rPr>
      </w:pPr>
      <w:r>
        <w:rPr>
          <w:b/>
        </w:rPr>
        <w:t xml:space="preserve">Problem </w:t>
      </w:r>
      <w:r>
        <w:rPr>
          <w:rFonts w:hint="eastAsia"/>
          <w:b/>
        </w:rPr>
        <w:t>2</w:t>
      </w:r>
      <w:r w:rsidRPr="00951A85">
        <w:rPr>
          <w:b/>
        </w:rPr>
        <w:t>: EM</w:t>
      </w:r>
      <w:r>
        <w:rPr>
          <w:rFonts w:hint="eastAsia"/>
          <w:b/>
        </w:rPr>
        <w:t xml:space="preserve"> </w:t>
      </w:r>
      <w:r w:rsidRPr="00951A85">
        <w:rPr>
          <w:b/>
        </w:rPr>
        <w:t>algorithmandimplementation</w:t>
      </w:r>
    </w:p>
    <w:p w14:paraId="17162FA6" w14:textId="4B4F8BA4" w:rsidR="00951A85" w:rsidRPr="00951A85" w:rsidRDefault="00951A85" w:rsidP="00951A85">
      <w:pPr>
        <w:tabs>
          <w:tab w:val="left" w:pos="220"/>
        </w:tabs>
        <w:autoSpaceDE w:val="0"/>
        <w:autoSpaceDN w:val="0"/>
        <w:adjustRightInd w:val="0"/>
        <w:spacing w:after="240"/>
        <w:ind w:leftChars="-118" w:left="1" w:hangingChars="142" w:hanging="284"/>
        <w:rPr>
          <w:rFonts w:eastAsia="SimSun"/>
          <w:i/>
          <w:iCs/>
          <w:sz w:val="20"/>
          <w:szCs w:val="20"/>
        </w:rPr>
      </w:pPr>
      <w:r w:rsidRPr="00951A85">
        <w:rPr>
          <w:rFonts w:eastAsia="SimSun"/>
          <w:i/>
          <w:iCs/>
          <w:sz w:val="20"/>
          <w:szCs w:val="20"/>
        </w:rPr>
        <w:t>(a</w:t>
      </w:r>
      <w:proofErr w:type="gramStart"/>
      <w:r w:rsidRPr="00951A85">
        <w:rPr>
          <w:rFonts w:eastAsia="SimSun"/>
          <w:i/>
          <w:iCs/>
          <w:sz w:val="20"/>
          <w:szCs w:val="20"/>
        </w:rPr>
        <w:t>)  The</w:t>
      </w:r>
      <w:proofErr w:type="gramEnd"/>
      <w:r w:rsidRPr="00951A85">
        <w:rPr>
          <w:rFonts w:eastAsia="SimSun"/>
          <w:i/>
          <w:iCs/>
          <w:sz w:val="20"/>
          <w:szCs w:val="20"/>
        </w:rPr>
        <w:t xml:space="preserve"> parameters of Gaussian Mixture Model (GMM) can be estimated via the EM algorithm. Show that the alternating algorithm for K-means (in </w:t>
      </w:r>
      <w:proofErr w:type="spellStart"/>
      <w:r w:rsidRPr="00951A85">
        <w:rPr>
          <w:rFonts w:eastAsia="SimSun"/>
          <w:i/>
          <w:iCs/>
          <w:sz w:val="20"/>
          <w:szCs w:val="20"/>
        </w:rPr>
        <w:t>Lec</w:t>
      </w:r>
      <w:proofErr w:type="spellEnd"/>
      <w:r w:rsidRPr="00951A85">
        <w:rPr>
          <w:rFonts w:eastAsia="SimSun"/>
          <w:i/>
          <w:iCs/>
          <w:sz w:val="20"/>
          <w:szCs w:val="20"/>
        </w:rPr>
        <w:t>. 11) i</w:t>
      </w:r>
      <w:r>
        <w:rPr>
          <w:rFonts w:eastAsia="SimSun"/>
          <w:i/>
          <w:iCs/>
          <w:sz w:val="20"/>
          <w:szCs w:val="20"/>
        </w:rPr>
        <w:t>s a special case of the EM algo</w:t>
      </w:r>
      <w:r w:rsidRPr="00951A85">
        <w:rPr>
          <w:rFonts w:eastAsia="SimSun"/>
          <w:i/>
          <w:iCs/>
          <w:sz w:val="20"/>
          <w:szCs w:val="20"/>
        </w:rPr>
        <w:t xml:space="preserve">rithm and show the corresponding objective functions for E-step and M-step. </w:t>
      </w:r>
    </w:p>
    <w:p w14:paraId="74DD1787" w14:textId="7D5BAFCD" w:rsidR="00951A85" w:rsidRDefault="00951A85" w:rsidP="00B63F17">
      <w:pPr>
        <w:pStyle w:val="HTMLPreformatted"/>
        <w:shd w:val="clear" w:color="auto" w:fill="FFFFFF"/>
        <w:wordWrap w:val="0"/>
        <w:textAlignment w:val="baseline"/>
        <w:rPr>
          <w:rFonts w:ascii="Times New Roman" w:eastAsia="SimSun" w:hAnsi="Times New Roman" w:cs="Times New Roman"/>
          <w:spacing w:val="-1"/>
        </w:rPr>
      </w:pPr>
      <w:r>
        <w:rPr>
          <w:rFonts w:ascii="Times New Roman" w:eastAsia="SimSun" w:hAnsi="Times New Roman" w:cs="Times New Roman"/>
          <w:spacing w:val="-1"/>
        </w:rPr>
        <w:t xml:space="preserve">If we take </w:t>
      </w:r>
      <m:oMath>
        <m:r>
          <w:rPr>
            <w:rFonts w:ascii="Cambria Math" w:eastAsia="SimSun" w:hAnsi="Cambria Math" w:cs="Times New Roman"/>
            <w:spacing w:val="-1"/>
          </w:rPr>
          <m:t>σ</m:t>
        </m:r>
      </m:oMath>
      <w:r>
        <w:rPr>
          <w:rFonts w:ascii="Times New Roman" w:eastAsia="SimSun" w:hAnsi="Times New Roman" w:cs="Times New Roman"/>
          <w:spacing w:val="-1"/>
        </w:rPr>
        <w:t xml:space="preserve"> to 0, </w:t>
      </w:r>
      <m:oMath>
        <m:sSub>
          <m:sSubPr>
            <m:ctrlPr>
              <w:rPr>
                <w:rFonts w:ascii="Cambria Math" w:eastAsia="SimSun" w:hAnsi="Cambria Math" w:cs="Times New Roman"/>
                <w:i/>
                <w:spacing w:val="-1"/>
              </w:rPr>
            </m:ctrlPr>
          </m:sSubPr>
          <m:e>
            <m:r>
              <w:rPr>
                <w:rFonts w:ascii="Cambria Math" w:eastAsia="SimSun" w:hAnsi="Cambria Math" w:cs="Times New Roman"/>
                <w:spacing w:val="-1"/>
              </w:rPr>
              <m:t>π</m:t>
            </m:r>
          </m:e>
          <m:sub>
            <m:r>
              <w:rPr>
                <w:rFonts w:ascii="Cambria Math" w:eastAsia="SimSun" w:hAnsi="Cambria Math" w:cs="Times New Roman"/>
                <w:spacing w:val="-1"/>
              </w:rPr>
              <m:t>k</m:t>
            </m:r>
          </m:sub>
        </m:sSub>
      </m:oMath>
      <w:r>
        <w:rPr>
          <w:rFonts w:ascii="Times New Roman" w:eastAsia="SimSun" w:hAnsi="Times New Roman" w:cs="Times New Roman"/>
          <w:spacing w:val="-1"/>
        </w:rPr>
        <w:t xml:space="preserve"> converges to 1 for the most probable class and 0 for the rest. </w:t>
      </w:r>
      <m:oMath>
        <m:sSub>
          <m:sSubPr>
            <m:ctrlPr>
              <w:rPr>
                <w:rFonts w:ascii="Cambria Math" w:eastAsia="SimSun" w:hAnsi="Cambria Math" w:cs="Times New Roman"/>
                <w:i/>
                <w:spacing w:val="-1"/>
              </w:rPr>
            </m:ctrlPr>
          </m:sSubPr>
          <m:e>
            <m:r>
              <w:rPr>
                <w:rFonts w:ascii="Cambria Math" w:eastAsia="SimSun" w:hAnsi="Cambria Math" w:cs="Times New Roman"/>
                <w:spacing w:val="-1"/>
              </w:rPr>
              <m:t>γ</m:t>
            </m:r>
          </m:e>
          <m:sub>
            <m:r>
              <w:rPr>
                <w:rFonts w:ascii="Cambria Math" w:eastAsia="SimSun" w:hAnsi="Cambria Math" w:cs="Times New Roman"/>
                <w:spacing w:val="-1"/>
              </w:rPr>
              <m:t>k</m:t>
            </m:r>
          </m:sub>
        </m:sSub>
      </m:oMath>
      <w:proofErr w:type="gramStart"/>
      <w:r>
        <w:rPr>
          <w:rFonts w:ascii="Times New Roman" w:eastAsia="SimSun" w:hAnsi="Times New Roman" w:cs="Times New Roman"/>
          <w:spacing w:val="-1"/>
        </w:rPr>
        <w:t>converges</w:t>
      </w:r>
      <w:proofErr w:type="gramEnd"/>
      <w:r>
        <w:rPr>
          <w:rFonts w:ascii="Times New Roman" w:eastAsia="SimSun" w:hAnsi="Times New Roman" w:cs="Times New Roman"/>
          <w:spacing w:val="-1"/>
        </w:rPr>
        <w:t xml:space="preserve"> to a step function between 0 and 1.</w:t>
      </w:r>
    </w:p>
    <w:p w14:paraId="555A1EC8" w14:textId="77777777" w:rsidR="00951A85" w:rsidRDefault="00951A85" w:rsidP="00B63F17">
      <w:pPr>
        <w:pStyle w:val="HTMLPreformatted"/>
        <w:shd w:val="clear" w:color="auto" w:fill="FFFFFF"/>
        <w:wordWrap w:val="0"/>
        <w:textAlignment w:val="baseline"/>
        <w:rPr>
          <w:rFonts w:ascii="Times New Roman" w:eastAsia="SimSun" w:hAnsi="Times New Roman" w:cs="Times New Roman"/>
          <w:spacing w:val="-1"/>
        </w:rPr>
      </w:pPr>
    </w:p>
    <w:p w14:paraId="417440D0" w14:textId="7739764C" w:rsidR="00951A85" w:rsidRDefault="00951A85" w:rsidP="00A457C8">
      <w:pPr>
        <w:pStyle w:val="HTMLPreformatted"/>
        <w:numPr>
          <w:ilvl w:val="0"/>
          <w:numId w:val="18"/>
        </w:numPr>
        <w:shd w:val="clear" w:color="auto" w:fill="FFFFFF"/>
        <w:wordWrap w:val="0"/>
        <w:ind w:left="284" w:hanging="284"/>
        <w:textAlignment w:val="baseline"/>
        <w:rPr>
          <w:rFonts w:ascii="Times New Roman" w:eastAsia="SimSun" w:hAnsi="Times New Roman" w:cs="Times New Roman"/>
          <w:spacing w:val="-1"/>
        </w:rPr>
      </w:pPr>
      <w:r>
        <w:rPr>
          <w:rFonts w:ascii="Times New Roman" w:eastAsia="SimSun" w:hAnsi="Times New Roman" w:cs="Times New Roman"/>
          <w:spacing w:val="-1"/>
        </w:rPr>
        <w:t>E-step: compute responsibilities</w:t>
      </w:r>
    </w:p>
    <w:p w14:paraId="5FA2AA7F" w14:textId="77777777" w:rsidR="004D4BC0" w:rsidRDefault="004D4BC0" w:rsidP="004D4BC0">
      <w:pPr>
        <w:pStyle w:val="HTMLPreformatted"/>
        <w:shd w:val="clear" w:color="auto" w:fill="FFFFFF"/>
        <w:wordWrap w:val="0"/>
        <w:ind w:left="480"/>
        <w:textAlignment w:val="baseline"/>
        <w:rPr>
          <w:rFonts w:ascii="Times New Roman" w:eastAsia="SimSun" w:hAnsi="Times New Roman" w:cs="Times New Roman"/>
          <w:spacing w:val="-1"/>
        </w:rPr>
      </w:pPr>
    </w:p>
    <w:p w14:paraId="23E7306C" w14:textId="369486B1" w:rsidR="00951A85" w:rsidRPr="004D4BC0" w:rsidRDefault="005661E4" w:rsidP="00B63F17">
      <w:pPr>
        <w:pStyle w:val="HTMLPreformatted"/>
        <w:shd w:val="clear" w:color="auto" w:fill="FFFFFF"/>
        <w:wordWrap w:val="0"/>
        <w:textAlignment w:val="baseline"/>
        <w:rPr>
          <w:rFonts w:ascii="Times New Roman" w:eastAsia="SimSun" w:hAnsi="Times New Roman" w:cs="Times New Roman"/>
          <w:spacing w:val="-1"/>
        </w:rPr>
      </w:pPr>
      <m:oMathPara>
        <m:oMath>
          <m:sSub>
            <m:sSubPr>
              <m:ctrlPr>
                <w:rPr>
                  <w:rFonts w:ascii="Cambria Math" w:eastAsia="SimSun" w:hAnsi="Cambria Math" w:cs="Times New Roman"/>
                  <w:i/>
                  <w:spacing w:val="-1"/>
                </w:rPr>
              </m:ctrlPr>
            </m:sSubPr>
            <m:e>
              <m:r>
                <w:rPr>
                  <w:rFonts w:ascii="Cambria Math" w:eastAsia="SimSun" w:hAnsi="Cambria Math" w:cs="Times New Roman"/>
                  <w:spacing w:val="-1"/>
                </w:rPr>
                <m:t>γ</m:t>
              </m:r>
            </m:e>
            <m:sub>
              <m:r>
                <w:rPr>
                  <w:rFonts w:ascii="Cambria Math" w:eastAsia="SimSun" w:hAnsi="Cambria Math" w:cs="Times New Roman"/>
                  <w:spacing w:val="-1"/>
                </w:rPr>
                <m:t>k</m:t>
              </m:r>
            </m:sub>
          </m:sSub>
          <m:r>
            <w:rPr>
              <w:rFonts w:ascii="Cambria Math" w:eastAsia="SimSun" w:hAnsi="Cambria Math" w:cs="Times New Roman"/>
              <w:spacing w:val="-1"/>
            </w:rPr>
            <m:t>=I</m:t>
          </m:r>
          <m:d>
            <m:dPr>
              <m:ctrlPr>
                <w:rPr>
                  <w:rFonts w:ascii="Cambria Math" w:eastAsia="SimSun" w:hAnsi="Cambria Math" w:cs="Times New Roman"/>
                  <w:i/>
                  <w:spacing w:val="-1"/>
                </w:rPr>
              </m:ctrlPr>
            </m:dPr>
            <m:e>
              <m:sSub>
                <m:sSubPr>
                  <m:ctrlPr>
                    <w:rPr>
                      <w:rFonts w:ascii="Cambria Math" w:eastAsia="SimSun" w:hAnsi="Cambria Math" w:cs="Times New Roman"/>
                      <w:i/>
                      <w:spacing w:val="-1"/>
                    </w:rPr>
                  </m:ctrlPr>
                </m:sSubPr>
                <m:e>
                  <m:r>
                    <w:rPr>
                      <w:rFonts w:ascii="Cambria Math" w:eastAsia="SimSun" w:hAnsi="Cambria Math" w:cs="Times New Roman"/>
                      <w:spacing w:val="-1"/>
                    </w:rPr>
                    <m:t>argmin</m:t>
                  </m:r>
                </m:e>
                <m:sub>
                  <m:r>
                    <w:rPr>
                      <w:rFonts w:ascii="Cambria Math" w:eastAsia="SimSun" w:hAnsi="Cambria Math" w:cs="Times New Roman"/>
                      <w:spacing w:val="-1"/>
                    </w:rPr>
                    <m:t>1≤k≤K</m:t>
                  </m:r>
                </m:sub>
              </m:sSub>
              <m:sSup>
                <m:sSupPr>
                  <m:ctrlPr>
                    <w:rPr>
                      <w:rFonts w:ascii="Cambria Math" w:eastAsia="SimSun" w:hAnsi="Cambria Math" w:cs="Times New Roman"/>
                      <w:i/>
                      <w:spacing w:val="-1"/>
                    </w:rPr>
                  </m:ctrlPr>
                </m:sSupPr>
                <m:e>
                  <m:d>
                    <m:dPr>
                      <m:begChr m:val="‖"/>
                      <m:endChr m:val="‖"/>
                      <m:ctrlPr>
                        <w:rPr>
                          <w:rFonts w:ascii="Cambria Math" w:eastAsia="SimSun" w:hAnsi="Cambria Math" w:cs="Times New Roman"/>
                          <w:i/>
                          <w:spacing w:val="-1"/>
                        </w:rPr>
                      </m:ctrlPr>
                    </m:dPr>
                    <m:e>
                      <m:sSub>
                        <m:sSubPr>
                          <m:ctrlPr>
                            <w:rPr>
                              <w:rFonts w:ascii="Cambria Math" w:eastAsia="SimSun" w:hAnsi="Cambria Math" w:cs="Times New Roman"/>
                              <w:i/>
                              <w:spacing w:val="-1"/>
                            </w:rPr>
                          </m:ctrlPr>
                        </m:sSubPr>
                        <m:e>
                          <m:r>
                            <w:rPr>
                              <w:rFonts w:ascii="Cambria Math" w:eastAsia="SimSun" w:hAnsi="Cambria Math" w:cs="Times New Roman"/>
                              <w:spacing w:val="-1"/>
                            </w:rPr>
                            <m:t>x</m:t>
                          </m:r>
                        </m:e>
                        <m:sub>
                          <m:r>
                            <w:rPr>
                              <w:rFonts w:ascii="Cambria Math" w:eastAsia="SimSun" w:hAnsi="Cambria Math" w:cs="Times New Roman"/>
                              <w:spacing w:val="-1"/>
                            </w:rPr>
                            <m:t>i</m:t>
                          </m:r>
                        </m:sub>
                      </m:sSub>
                      <m:r>
                        <w:rPr>
                          <w:rFonts w:ascii="Cambria Math" w:eastAsia="SimSun" w:hAnsi="Cambria Math" w:cs="Times New Roman"/>
                          <w:spacing w:val="-1"/>
                        </w:rPr>
                        <m:t>-</m:t>
                      </m:r>
                      <m:sSubSup>
                        <m:sSubSupPr>
                          <m:ctrlPr>
                            <w:rPr>
                              <w:rFonts w:ascii="Cambria Math" w:eastAsia="SimSun" w:hAnsi="Cambria Math" w:cs="Times New Roman"/>
                              <w:i/>
                              <w:spacing w:val="-1"/>
                            </w:rPr>
                          </m:ctrlPr>
                        </m:sSubSupPr>
                        <m:e>
                          <m:r>
                            <w:rPr>
                              <w:rFonts w:ascii="Cambria Math" w:eastAsia="SimSun" w:hAnsi="Cambria Math" w:cs="Times New Roman"/>
                              <w:spacing w:val="-1"/>
                            </w:rPr>
                            <m:t>x</m:t>
                          </m:r>
                        </m:e>
                        <m:sub>
                          <m:r>
                            <w:rPr>
                              <w:rFonts w:ascii="Cambria Math" w:eastAsia="SimSun" w:hAnsi="Cambria Math" w:cs="Times New Roman"/>
                              <w:spacing w:val="-1"/>
                            </w:rPr>
                            <m:t>k</m:t>
                          </m:r>
                        </m:sub>
                        <m:sup>
                          <m:r>
                            <w:rPr>
                              <w:rFonts w:ascii="Cambria Math" w:eastAsia="SimSun" w:hAnsi="Cambria Math" w:cs="Times New Roman"/>
                              <w:spacing w:val="-1"/>
                            </w:rPr>
                            <m:t>-</m:t>
                          </m:r>
                        </m:sup>
                      </m:sSubSup>
                    </m:e>
                  </m:d>
                </m:e>
                <m:sup>
                  <m:r>
                    <w:rPr>
                      <w:rFonts w:ascii="Cambria Math" w:eastAsia="SimSun" w:hAnsi="Cambria Math" w:cs="Times New Roman"/>
                      <w:spacing w:val="-1"/>
                    </w:rPr>
                    <m:t>2</m:t>
                  </m:r>
                </m:sup>
              </m:sSup>
              <m:r>
                <w:rPr>
                  <w:rFonts w:ascii="Cambria Math" w:eastAsia="SimSun" w:hAnsi="Cambria Math" w:cs="Times New Roman"/>
                  <w:spacing w:val="-1"/>
                </w:rPr>
                <m:t>=k</m:t>
              </m:r>
            </m:e>
          </m:d>
          <m:r>
            <w:rPr>
              <w:rFonts w:ascii="Cambria Math" w:eastAsia="SimSun" w:hAnsi="Cambria Math" w:cs="Times New Roman"/>
              <w:spacing w:val="-1"/>
            </w:rPr>
            <m:t>, for i=1,2,…N</m:t>
          </m:r>
        </m:oMath>
      </m:oMathPara>
    </w:p>
    <w:p w14:paraId="7E73C6AA" w14:textId="77777777" w:rsidR="004D4BC0" w:rsidRPr="004D4BC0" w:rsidRDefault="004D4BC0" w:rsidP="00B63F17">
      <w:pPr>
        <w:pStyle w:val="HTMLPreformatted"/>
        <w:shd w:val="clear" w:color="auto" w:fill="FFFFFF"/>
        <w:wordWrap w:val="0"/>
        <w:textAlignment w:val="baseline"/>
        <w:rPr>
          <w:rFonts w:ascii="Times New Roman" w:eastAsia="SimSun" w:hAnsi="Times New Roman" w:cs="Times New Roman"/>
          <w:spacing w:val="-1"/>
        </w:rPr>
      </w:pPr>
    </w:p>
    <w:p w14:paraId="7B001182" w14:textId="65E00EBF" w:rsidR="004D4BC0" w:rsidRDefault="004D4BC0" w:rsidP="00A457C8">
      <w:pPr>
        <w:pStyle w:val="HTMLPreformatted"/>
        <w:numPr>
          <w:ilvl w:val="0"/>
          <w:numId w:val="18"/>
        </w:numPr>
        <w:shd w:val="clear" w:color="auto" w:fill="FFFFFF"/>
        <w:wordWrap w:val="0"/>
        <w:ind w:left="284" w:hanging="284"/>
        <w:textAlignment w:val="baseline"/>
        <w:rPr>
          <w:rFonts w:ascii="Times New Roman" w:eastAsia="SimSun" w:hAnsi="Times New Roman" w:cs="Times New Roman"/>
          <w:spacing w:val="-1"/>
        </w:rPr>
      </w:pPr>
      <w:r>
        <w:rPr>
          <w:rFonts w:ascii="Times New Roman" w:eastAsia="SimSun" w:hAnsi="Times New Roman" w:cs="Times New Roman"/>
          <w:spacing w:val="-1"/>
        </w:rPr>
        <w:t>M-step: compute means</w:t>
      </w:r>
    </w:p>
    <w:p w14:paraId="3A99639D" w14:textId="77777777" w:rsidR="004D4BC0" w:rsidRDefault="004D4BC0" w:rsidP="004D4BC0">
      <w:pPr>
        <w:pStyle w:val="HTMLPreformatted"/>
        <w:shd w:val="clear" w:color="auto" w:fill="FFFFFF"/>
        <w:wordWrap w:val="0"/>
        <w:ind w:left="480"/>
        <w:textAlignment w:val="baseline"/>
        <w:rPr>
          <w:rFonts w:ascii="Times New Roman" w:eastAsia="SimSun" w:hAnsi="Times New Roman" w:cs="Times New Roman"/>
          <w:spacing w:val="-1"/>
        </w:rPr>
      </w:pPr>
    </w:p>
    <w:p w14:paraId="298F619E" w14:textId="60B7E99C" w:rsidR="004D4BC0" w:rsidRPr="00F80C8D" w:rsidRDefault="005661E4" w:rsidP="001B080B">
      <w:pPr>
        <w:pStyle w:val="HTMLPreformatted"/>
        <w:shd w:val="clear" w:color="auto" w:fill="FFFFFF"/>
        <w:wordWrap w:val="0"/>
        <w:ind w:leftChars="-177" w:left="-425"/>
        <w:textAlignment w:val="baseline"/>
        <w:rPr>
          <w:rFonts w:ascii="Times New Roman" w:eastAsia="SimSun" w:hAnsi="Times New Roman" w:cs="Times New Roman"/>
          <w:spacing w:val="-1"/>
        </w:rPr>
      </w:pPr>
      <m:oMathPara>
        <m:oMath>
          <m:sSubSup>
            <m:sSubSupPr>
              <m:ctrlPr>
                <w:rPr>
                  <w:rFonts w:ascii="Cambria Math" w:eastAsia="SimSun" w:hAnsi="Cambria Math" w:cs="Times New Roman"/>
                  <w:i/>
                  <w:spacing w:val="-1"/>
                </w:rPr>
              </m:ctrlPr>
            </m:sSubSupPr>
            <m:e>
              <m:r>
                <w:rPr>
                  <w:rFonts w:ascii="Cambria Math" w:eastAsia="SimSun" w:hAnsi="Cambria Math" w:cs="Times New Roman"/>
                  <w:spacing w:val="-1"/>
                </w:rPr>
                <m:t>μ</m:t>
              </m:r>
            </m:e>
            <m:sub>
              <m:r>
                <w:rPr>
                  <w:rFonts w:ascii="Cambria Math" w:eastAsia="SimSun" w:hAnsi="Cambria Math" w:cs="Times New Roman"/>
                  <w:spacing w:val="-1"/>
                </w:rPr>
                <m:t>k</m:t>
              </m:r>
            </m:sub>
            <m:sup>
              <m:r>
                <w:rPr>
                  <w:rFonts w:ascii="Cambria Math" w:eastAsia="SimSun" w:hAnsi="Cambria Math" w:cs="Times New Roman"/>
                  <w:spacing w:val="-1"/>
                </w:rPr>
                <m:t>^</m:t>
              </m:r>
            </m:sup>
          </m:sSubSup>
          <m:r>
            <w:rPr>
              <w:rFonts w:ascii="Cambria Math" w:eastAsia="SimSun" w:hAnsi="Cambria Math" w:cs="Times New Roman"/>
              <w:spacing w:val="-1"/>
            </w:rPr>
            <m:t xml:space="preserve">= </m:t>
          </m:r>
          <m:f>
            <m:fPr>
              <m:ctrlPr>
                <w:rPr>
                  <w:rFonts w:ascii="Cambria Math" w:eastAsia="SimSun" w:hAnsi="Cambria Math" w:cs="Times New Roman"/>
                  <w:i/>
                  <w:spacing w:val="-1"/>
                </w:rPr>
              </m:ctrlPr>
            </m:fPr>
            <m:num>
              <m:nary>
                <m:naryPr>
                  <m:chr m:val="∑"/>
                  <m:limLoc m:val="undOvr"/>
                  <m:ctrlPr>
                    <w:rPr>
                      <w:rFonts w:ascii="Cambria Math" w:eastAsia="SimSun" w:hAnsi="Cambria Math" w:cs="Times New Roman"/>
                      <w:i/>
                      <w:spacing w:val="-1"/>
                    </w:rPr>
                  </m:ctrlPr>
                </m:naryPr>
                <m:sub>
                  <m:r>
                    <w:rPr>
                      <w:rFonts w:ascii="Cambria Math" w:eastAsia="SimSun" w:hAnsi="Cambria Math" w:cs="Times New Roman"/>
                      <w:spacing w:val="-1"/>
                    </w:rPr>
                    <m:t>i=1</m:t>
                  </m:r>
                </m:sub>
                <m:sup>
                  <m:r>
                    <w:rPr>
                      <w:rFonts w:ascii="Cambria Math" w:eastAsia="SimSun" w:hAnsi="Cambria Math" w:cs="Times New Roman"/>
                      <w:spacing w:val="-1"/>
                    </w:rPr>
                    <m:t>N</m:t>
                  </m:r>
                </m:sup>
                <m:e>
                  <m:sSub>
                    <m:sSubPr>
                      <m:ctrlPr>
                        <w:rPr>
                          <w:rFonts w:ascii="Cambria Math" w:eastAsia="SimSun" w:hAnsi="Cambria Math" w:cs="Times New Roman"/>
                          <w:i/>
                          <w:spacing w:val="-1"/>
                        </w:rPr>
                      </m:ctrlPr>
                    </m:sSubPr>
                    <m:e>
                      <m:r>
                        <w:rPr>
                          <w:rFonts w:ascii="Cambria Math" w:eastAsia="SimSun" w:hAnsi="Cambria Math" w:cs="Times New Roman"/>
                          <w:spacing w:val="-1"/>
                        </w:rPr>
                        <m:t>γ</m:t>
                      </m:r>
                    </m:e>
                    <m:sub>
                      <m:r>
                        <w:rPr>
                          <w:rFonts w:ascii="Cambria Math" w:eastAsia="SimSun" w:hAnsi="Cambria Math" w:cs="Times New Roman"/>
                          <w:spacing w:val="-1"/>
                        </w:rPr>
                        <m:t>ik</m:t>
                      </m:r>
                    </m:sub>
                  </m:sSub>
                  <m:sSub>
                    <m:sSubPr>
                      <m:ctrlPr>
                        <w:rPr>
                          <w:rFonts w:ascii="Cambria Math" w:eastAsia="SimSun" w:hAnsi="Cambria Math" w:cs="Times New Roman"/>
                          <w:i/>
                          <w:spacing w:val="-1"/>
                        </w:rPr>
                      </m:ctrlPr>
                    </m:sSubPr>
                    <m:e>
                      <m:r>
                        <w:rPr>
                          <w:rFonts w:ascii="Cambria Math" w:eastAsia="SimSun" w:hAnsi="Cambria Math" w:cs="Times New Roman"/>
                          <w:spacing w:val="-1"/>
                        </w:rPr>
                        <m:t>y</m:t>
                      </m:r>
                    </m:e>
                    <m:sub>
                      <m:r>
                        <w:rPr>
                          <w:rFonts w:ascii="Cambria Math" w:eastAsia="SimSun" w:hAnsi="Cambria Math" w:cs="Times New Roman"/>
                          <w:spacing w:val="-1"/>
                        </w:rPr>
                        <m:t>i</m:t>
                      </m:r>
                    </m:sub>
                  </m:sSub>
                </m:e>
              </m:nary>
            </m:num>
            <m:den>
              <m:nary>
                <m:naryPr>
                  <m:chr m:val="∑"/>
                  <m:limLoc m:val="undOvr"/>
                  <m:ctrlPr>
                    <w:rPr>
                      <w:rFonts w:ascii="Cambria Math" w:eastAsia="SimSun" w:hAnsi="Cambria Math" w:cs="Times New Roman"/>
                      <w:i/>
                      <w:spacing w:val="-1"/>
                    </w:rPr>
                  </m:ctrlPr>
                </m:naryPr>
                <m:sub>
                  <m:r>
                    <w:rPr>
                      <w:rFonts w:ascii="Cambria Math" w:eastAsia="SimSun" w:hAnsi="Cambria Math" w:cs="Times New Roman"/>
                      <w:spacing w:val="-1"/>
                    </w:rPr>
                    <m:t>i=1</m:t>
                  </m:r>
                </m:sub>
                <m:sup>
                  <m:r>
                    <w:rPr>
                      <w:rFonts w:ascii="Cambria Math" w:eastAsia="SimSun" w:hAnsi="Cambria Math" w:cs="Times New Roman"/>
                      <w:spacing w:val="-1"/>
                    </w:rPr>
                    <m:t>N</m:t>
                  </m:r>
                </m:sup>
                <m:e>
                  <m:sSub>
                    <m:sSubPr>
                      <m:ctrlPr>
                        <w:rPr>
                          <w:rFonts w:ascii="Cambria Math" w:eastAsia="SimSun" w:hAnsi="Cambria Math" w:cs="Times New Roman"/>
                          <w:i/>
                          <w:spacing w:val="-1"/>
                        </w:rPr>
                      </m:ctrlPr>
                    </m:sSubPr>
                    <m:e>
                      <m:r>
                        <w:rPr>
                          <w:rFonts w:ascii="Cambria Math" w:eastAsia="SimSun" w:hAnsi="Cambria Math" w:cs="Times New Roman"/>
                          <w:spacing w:val="-1"/>
                        </w:rPr>
                        <m:t>γ</m:t>
                      </m:r>
                    </m:e>
                    <m:sub>
                      <m:r>
                        <w:rPr>
                          <w:rFonts w:ascii="Cambria Math" w:eastAsia="SimSun" w:hAnsi="Cambria Math" w:cs="Times New Roman"/>
                          <w:spacing w:val="-1"/>
                        </w:rPr>
                        <m:t>ik</m:t>
                      </m:r>
                    </m:sub>
                  </m:sSub>
                </m:e>
              </m:nary>
            </m:den>
          </m:f>
        </m:oMath>
      </m:oMathPara>
    </w:p>
    <w:p w14:paraId="232EC6C0" w14:textId="77777777" w:rsidR="00F80C8D" w:rsidRDefault="00F80C8D" w:rsidP="004D4BC0">
      <w:pPr>
        <w:pStyle w:val="HTMLPreformatted"/>
        <w:shd w:val="clear" w:color="auto" w:fill="FFFFFF"/>
        <w:wordWrap w:val="0"/>
        <w:ind w:left="480"/>
        <w:textAlignment w:val="baseline"/>
        <w:rPr>
          <w:rFonts w:ascii="Times New Roman" w:eastAsia="SimSun" w:hAnsi="Times New Roman" w:cs="Times New Roman"/>
        </w:rPr>
      </w:pPr>
    </w:p>
    <w:p w14:paraId="7B1160D2" w14:textId="17200978" w:rsidR="00F80C8D" w:rsidRPr="00F80C8D" w:rsidRDefault="00F80C8D" w:rsidP="00F80C8D">
      <w:pPr>
        <w:tabs>
          <w:tab w:val="left" w:pos="220"/>
          <w:tab w:val="left" w:pos="720"/>
        </w:tabs>
        <w:autoSpaceDE w:val="0"/>
        <w:autoSpaceDN w:val="0"/>
        <w:adjustRightInd w:val="0"/>
        <w:spacing w:after="240"/>
        <w:ind w:leftChars="-118" w:left="1" w:hangingChars="142" w:hanging="284"/>
        <w:rPr>
          <w:rFonts w:eastAsia="SimSun"/>
          <w:i/>
          <w:iCs/>
          <w:sz w:val="20"/>
          <w:szCs w:val="20"/>
        </w:rPr>
      </w:pPr>
      <w:r w:rsidRPr="00F80C8D">
        <w:rPr>
          <w:rFonts w:eastAsia="SimSun"/>
          <w:i/>
          <w:iCs/>
          <w:sz w:val="20"/>
          <w:szCs w:val="20"/>
        </w:rPr>
        <w:t>(b</w:t>
      </w:r>
      <w:proofErr w:type="gramStart"/>
      <w:r w:rsidRPr="00F80C8D">
        <w:rPr>
          <w:rFonts w:eastAsia="SimSun"/>
          <w:i/>
          <w:iCs/>
          <w:sz w:val="20"/>
          <w:szCs w:val="20"/>
        </w:rPr>
        <w:t>)  Download</w:t>
      </w:r>
      <w:proofErr w:type="gramEnd"/>
      <w:r w:rsidRPr="00F80C8D">
        <w:rPr>
          <w:rFonts w:eastAsia="SimSun"/>
          <w:i/>
          <w:iCs/>
          <w:sz w:val="20"/>
          <w:szCs w:val="20"/>
        </w:rPr>
        <w:t xml:space="preserve"> the</w:t>
      </w:r>
      <w:r w:rsidRPr="00F80C8D">
        <w:rPr>
          <w:rFonts w:eastAsia="SimSun"/>
          <w:i/>
          <w:iCs/>
          <w:color w:val="0000FF"/>
          <w:sz w:val="20"/>
          <w:szCs w:val="20"/>
        </w:rPr>
        <w:t xml:space="preserve"> Old Faithful Geyser Dataset</w:t>
      </w:r>
      <w:r w:rsidRPr="00F80C8D">
        <w:rPr>
          <w:rFonts w:eastAsia="SimSun"/>
          <w:i/>
          <w:iCs/>
          <w:sz w:val="20"/>
          <w:szCs w:val="20"/>
        </w:rPr>
        <w:t>. The data file contains 272 observations of (</w:t>
      </w:r>
      <w:r w:rsidR="00CA3AB4">
        <w:rPr>
          <w:rFonts w:eastAsia="SimSun"/>
          <w:i/>
          <w:iCs/>
          <w:sz w:val="20"/>
          <w:szCs w:val="20"/>
        </w:rPr>
        <w:t>erup</w:t>
      </w:r>
      <w:r w:rsidRPr="00F80C8D">
        <w:rPr>
          <w:rFonts w:eastAsia="SimSun"/>
          <w:i/>
          <w:iCs/>
          <w:sz w:val="20"/>
          <w:szCs w:val="20"/>
        </w:rPr>
        <w:t xml:space="preserve">tion time, waiting time). Treat each entry as a 2 dimensional feature vector. Parse and plot all data points on 2-D plane. </w:t>
      </w:r>
    </w:p>
    <w:p w14:paraId="548B8B44" w14:textId="242D9396" w:rsidR="00F80C8D" w:rsidRDefault="00EE0259" w:rsidP="00EE0259">
      <w:pPr>
        <w:pStyle w:val="HTMLPreformatted"/>
        <w:shd w:val="clear" w:color="auto" w:fill="FFFFFF"/>
        <w:wordWrap w:val="0"/>
        <w:ind w:leftChars="-81" w:left="2" w:hangingChars="98" w:hanging="196"/>
        <w:textAlignment w:val="baseline"/>
        <w:rPr>
          <w:rFonts w:ascii="Times New Roman" w:eastAsia="SimSun" w:hAnsi="Times New Roman" w:cs="Times New Roman"/>
          <w:spacing w:val="-1"/>
        </w:rPr>
      </w:pPr>
      <w:r>
        <w:rPr>
          <w:rFonts w:ascii="Times New Roman" w:eastAsia="SimSun" w:hAnsi="Times New Roman" w:cs="Times New Roman"/>
          <w:noProof/>
          <w:spacing w:val="-1"/>
          <w:lang w:eastAsia="en-US"/>
        </w:rPr>
        <w:drawing>
          <wp:inline distT="0" distB="0" distL="0" distR="0" wp14:anchorId="4B6A0E60" wp14:editId="13B92B24">
            <wp:extent cx="3083560" cy="2055707"/>
            <wp:effectExtent l="0" t="0" r="0" b="190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3560" cy="2055707"/>
                    </a:xfrm>
                    <a:prstGeom prst="rect">
                      <a:avLst/>
                    </a:prstGeom>
                    <a:noFill/>
                    <a:ln>
                      <a:noFill/>
                    </a:ln>
                  </pic:spPr>
                </pic:pic>
              </a:graphicData>
            </a:graphic>
          </wp:inline>
        </w:drawing>
      </w:r>
    </w:p>
    <w:p w14:paraId="576D8AFF" w14:textId="77777777" w:rsidR="003960B2" w:rsidRDefault="003960B2" w:rsidP="003960B2">
      <w:pPr>
        <w:pStyle w:val="HTMLPreformatted"/>
        <w:shd w:val="clear" w:color="auto" w:fill="FFFFFF"/>
        <w:wordWrap w:val="0"/>
        <w:ind w:leftChars="-81" w:left="1" w:hangingChars="98" w:hanging="195"/>
        <w:textAlignment w:val="baseline"/>
        <w:rPr>
          <w:rFonts w:ascii="Times New Roman" w:eastAsia="SimSun" w:hAnsi="Times New Roman" w:cs="Times New Roman"/>
          <w:spacing w:val="-1"/>
        </w:rPr>
      </w:pPr>
    </w:p>
    <w:p w14:paraId="3783AE6A" w14:textId="3447274B" w:rsidR="003960B2" w:rsidRPr="003960B2" w:rsidRDefault="003960B2" w:rsidP="003960B2">
      <w:pPr>
        <w:pStyle w:val="HTMLPreformatted"/>
        <w:shd w:val="clear" w:color="auto" w:fill="FFFFFF"/>
        <w:wordWrap w:val="0"/>
        <w:ind w:leftChars="-81" w:left="2" w:hangingChars="98" w:hanging="196"/>
        <w:textAlignment w:val="baseline"/>
        <w:rPr>
          <w:rFonts w:ascii="Times New Roman" w:eastAsia="SimSun" w:hAnsi="Times New Roman" w:cs="Times New Roman"/>
          <w:i/>
          <w:iCs/>
        </w:rPr>
      </w:pPr>
      <w:r w:rsidRPr="003960B2">
        <w:rPr>
          <w:rFonts w:ascii="Times New Roman" w:eastAsia="SimSun" w:hAnsi="Times New Roman" w:cs="Times New Roman"/>
          <w:i/>
          <w:iCs/>
        </w:rPr>
        <w:t>(c) Implement</w:t>
      </w:r>
      <w:r w:rsidR="00E67C0F">
        <w:rPr>
          <w:rFonts w:ascii="Times New Roman" w:eastAsia="SimSun" w:hAnsi="Times New Roman" w:cs="Times New Roman"/>
          <w:i/>
          <w:iCs/>
        </w:rPr>
        <w:t xml:space="preserve"> </w:t>
      </w:r>
      <w:r w:rsidRPr="003960B2">
        <w:rPr>
          <w:rFonts w:ascii="Times New Roman" w:eastAsia="SimSun" w:hAnsi="Times New Roman" w:cs="Times New Roman"/>
          <w:i/>
          <w:iCs/>
        </w:rPr>
        <w:t>a</w:t>
      </w:r>
      <w:r w:rsidR="00E67C0F">
        <w:rPr>
          <w:rFonts w:ascii="Times New Roman" w:eastAsia="SimSun" w:hAnsi="Times New Roman" w:cs="Times New Roman"/>
          <w:i/>
          <w:iCs/>
        </w:rPr>
        <w:t xml:space="preserve"> </w:t>
      </w:r>
      <w:r w:rsidRPr="003960B2">
        <w:rPr>
          <w:rFonts w:ascii="Times New Roman" w:eastAsia="SimSun" w:hAnsi="Times New Roman" w:cs="Times New Roman"/>
          <w:i/>
          <w:iCs/>
        </w:rPr>
        <w:t>bimodal</w:t>
      </w:r>
      <w:r w:rsidR="00E67C0F">
        <w:rPr>
          <w:rFonts w:ascii="Times New Roman" w:eastAsia="SimSun" w:hAnsi="Times New Roman" w:cs="Times New Roman"/>
          <w:i/>
          <w:iCs/>
        </w:rPr>
        <w:t xml:space="preserve"> </w:t>
      </w:r>
      <w:r w:rsidRPr="003960B2">
        <w:rPr>
          <w:rFonts w:ascii="Times New Roman" w:eastAsia="SimSun" w:hAnsi="Times New Roman" w:cs="Times New Roman"/>
          <w:i/>
          <w:iCs/>
        </w:rPr>
        <w:t>GMM</w:t>
      </w:r>
      <w:r w:rsidR="00E67C0F">
        <w:rPr>
          <w:rFonts w:ascii="Times New Roman" w:eastAsia="SimSun" w:hAnsi="Times New Roman" w:cs="Times New Roman"/>
          <w:i/>
          <w:iCs/>
        </w:rPr>
        <w:t xml:space="preserve"> </w:t>
      </w:r>
      <w:r w:rsidRPr="003960B2">
        <w:rPr>
          <w:rFonts w:ascii="Times New Roman" w:eastAsia="SimSun" w:hAnsi="Times New Roman" w:cs="Times New Roman"/>
          <w:i/>
          <w:iCs/>
        </w:rPr>
        <w:t>model</w:t>
      </w:r>
      <w:r w:rsidR="00E67C0F">
        <w:rPr>
          <w:rFonts w:ascii="Times New Roman" w:eastAsia="SimSun" w:hAnsi="Times New Roman" w:cs="Times New Roman"/>
          <w:i/>
          <w:iCs/>
        </w:rPr>
        <w:t xml:space="preserve"> </w:t>
      </w:r>
      <w:r w:rsidRPr="003960B2">
        <w:rPr>
          <w:rFonts w:ascii="Times New Roman" w:eastAsia="SimSun" w:hAnsi="Times New Roman" w:cs="Times New Roman"/>
          <w:i/>
          <w:iCs/>
        </w:rPr>
        <w:t>to</w:t>
      </w:r>
      <w:r w:rsidR="00E67C0F">
        <w:rPr>
          <w:rFonts w:ascii="Times New Roman" w:eastAsia="SimSun" w:hAnsi="Times New Roman" w:cs="Times New Roman"/>
          <w:i/>
          <w:iCs/>
        </w:rPr>
        <w:t xml:space="preserve"> </w:t>
      </w:r>
      <w:r w:rsidRPr="003960B2">
        <w:rPr>
          <w:rFonts w:ascii="Times New Roman" w:eastAsia="SimSun" w:hAnsi="Times New Roman" w:cs="Times New Roman"/>
          <w:i/>
          <w:iCs/>
        </w:rPr>
        <w:t>fit</w:t>
      </w:r>
      <w:r w:rsidR="00E67C0F">
        <w:rPr>
          <w:rFonts w:ascii="Times New Roman" w:eastAsia="SimSun" w:hAnsi="Times New Roman" w:cs="Times New Roman"/>
          <w:i/>
          <w:iCs/>
        </w:rPr>
        <w:t xml:space="preserve"> </w:t>
      </w:r>
      <w:r w:rsidRPr="003960B2">
        <w:rPr>
          <w:rFonts w:ascii="Times New Roman" w:eastAsia="SimSun" w:hAnsi="Times New Roman" w:cs="Times New Roman"/>
          <w:i/>
          <w:iCs/>
        </w:rPr>
        <w:t>all</w:t>
      </w:r>
      <w:r w:rsidR="00E67C0F">
        <w:rPr>
          <w:rFonts w:ascii="Times New Roman" w:eastAsia="SimSun" w:hAnsi="Times New Roman" w:cs="Times New Roman"/>
          <w:i/>
          <w:iCs/>
        </w:rPr>
        <w:t xml:space="preserve"> </w:t>
      </w:r>
      <w:r w:rsidRPr="003960B2">
        <w:rPr>
          <w:rFonts w:ascii="Times New Roman" w:eastAsia="SimSun" w:hAnsi="Times New Roman" w:cs="Times New Roman"/>
          <w:i/>
          <w:iCs/>
        </w:rPr>
        <w:t>data</w:t>
      </w:r>
      <w:r w:rsidR="00E67C0F">
        <w:rPr>
          <w:rFonts w:ascii="Times New Roman" w:eastAsia="SimSun" w:hAnsi="Times New Roman" w:cs="Times New Roman"/>
          <w:i/>
          <w:iCs/>
        </w:rPr>
        <w:t xml:space="preserve"> </w:t>
      </w:r>
      <w:r w:rsidRPr="003960B2">
        <w:rPr>
          <w:rFonts w:ascii="Times New Roman" w:eastAsia="SimSun" w:hAnsi="Times New Roman" w:cs="Times New Roman"/>
          <w:i/>
          <w:iCs/>
        </w:rPr>
        <w:t>point</w:t>
      </w:r>
      <w:r w:rsidR="00A457C8">
        <w:rPr>
          <w:rFonts w:ascii="Times New Roman" w:eastAsia="SimSun" w:hAnsi="Times New Roman" w:cs="Times New Roman"/>
          <w:i/>
          <w:iCs/>
        </w:rPr>
        <w:t>s</w:t>
      </w:r>
      <w:r w:rsidR="00E67C0F">
        <w:rPr>
          <w:rFonts w:ascii="Times New Roman" w:eastAsia="SimSun" w:hAnsi="Times New Roman" w:cs="Times New Roman"/>
          <w:i/>
          <w:iCs/>
        </w:rPr>
        <w:t xml:space="preserve"> </w:t>
      </w:r>
      <w:r w:rsidR="00A457C8">
        <w:rPr>
          <w:rFonts w:ascii="Times New Roman" w:eastAsia="SimSun" w:hAnsi="Times New Roman" w:cs="Times New Roman"/>
          <w:i/>
          <w:iCs/>
        </w:rPr>
        <w:t>using</w:t>
      </w:r>
      <w:r w:rsidR="00E67C0F">
        <w:rPr>
          <w:rFonts w:ascii="Times New Roman" w:eastAsia="SimSun" w:hAnsi="Times New Roman" w:cs="Times New Roman"/>
          <w:i/>
          <w:iCs/>
        </w:rPr>
        <w:t xml:space="preserve"> </w:t>
      </w:r>
      <w:r w:rsidR="00A457C8">
        <w:rPr>
          <w:rFonts w:ascii="Times New Roman" w:eastAsia="SimSun" w:hAnsi="Times New Roman" w:cs="Times New Roman"/>
          <w:i/>
          <w:iCs/>
        </w:rPr>
        <w:t>EM</w:t>
      </w:r>
      <w:r w:rsidR="00E67C0F">
        <w:rPr>
          <w:rFonts w:ascii="Times New Roman" w:eastAsia="SimSun" w:hAnsi="Times New Roman" w:cs="Times New Roman"/>
          <w:i/>
          <w:iCs/>
        </w:rPr>
        <w:t xml:space="preserve"> </w:t>
      </w:r>
      <w:r w:rsidR="00A457C8">
        <w:rPr>
          <w:rFonts w:ascii="Times New Roman" w:eastAsia="SimSun" w:hAnsi="Times New Roman" w:cs="Times New Roman"/>
          <w:i/>
          <w:iCs/>
        </w:rPr>
        <w:t>algorithm.</w:t>
      </w:r>
      <w:r w:rsidR="00E67C0F">
        <w:rPr>
          <w:rFonts w:ascii="Times New Roman" w:eastAsia="SimSun" w:hAnsi="Times New Roman" w:cs="Times New Roman"/>
          <w:i/>
          <w:iCs/>
        </w:rPr>
        <w:t xml:space="preserve"> </w:t>
      </w:r>
      <w:r w:rsidR="00A457C8">
        <w:rPr>
          <w:rFonts w:ascii="Times New Roman" w:eastAsia="SimSun" w:hAnsi="Times New Roman" w:cs="Times New Roman"/>
          <w:i/>
          <w:iCs/>
        </w:rPr>
        <w:t>Explain</w:t>
      </w:r>
      <w:r w:rsidR="00E67C0F">
        <w:rPr>
          <w:rFonts w:ascii="Times New Roman" w:eastAsia="SimSun" w:hAnsi="Times New Roman" w:cs="Times New Roman"/>
          <w:i/>
          <w:iCs/>
        </w:rPr>
        <w:t xml:space="preserve"> </w:t>
      </w:r>
      <w:r w:rsidR="00A457C8">
        <w:rPr>
          <w:rFonts w:ascii="Times New Roman" w:eastAsia="SimSun" w:hAnsi="Times New Roman" w:cs="Times New Roman"/>
          <w:i/>
          <w:iCs/>
        </w:rPr>
        <w:t>the</w:t>
      </w:r>
      <w:r w:rsidR="00E67C0F">
        <w:rPr>
          <w:rFonts w:ascii="Times New Roman" w:eastAsia="SimSun" w:hAnsi="Times New Roman" w:cs="Times New Roman"/>
          <w:i/>
          <w:iCs/>
        </w:rPr>
        <w:t xml:space="preserve"> </w:t>
      </w:r>
      <w:r w:rsidR="00A457C8">
        <w:rPr>
          <w:rFonts w:ascii="Times New Roman" w:eastAsia="SimSun" w:hAnsi="Times New Roman" w:cs="Times New Roman"/>
          <w:i/>
          <w:iCs/>
        </w:rPr>
        <w:t>rea</w:t>
      </w:r>
      <w:r w:rsidRPr="003960B2">
        <w:rPr>
          <w:rFonts w:ascii="Times New Roman" w:eastAsia="SimSun" w:hAnsi="Times New Roman" w:cs="Times New Roman"/>
          <w:i/>
          <w:iCs/>
        </w:rPr>
        <w:t xml:space="preserve">soning behind your termination criteria. For this problem, we assume the covariance matrix is spherical (i.e., it has the form of σ2 </w:t>
      </w:r>
      <w:proofErr w:type="gramStart"/>
      <w:r w:rsidRPr="003960B2">
        <w:rPr>
          <w:rFonts w:ascii="Times New Roman" w:eastAsia="SimSun" w:hAnsi="Times New Roman" w:cs="Times New Roman"/>
          <w:i/>
          <w:iCs/>
        </w:rPr>
        <w:t>I )</w:t>
      </w:r>
      <w:proofErr w:type="gramEnd"/>
      <w:r w:rsidRPr="003960B2">
        <w:rPr>
          <w:rFonts w:ascii="Times New Roman" w:eastAsia="SimSun" w:hAnsi="Times New Roman" w:cs="Times New Roman"/>
          <w:i/>
          <w:iCs/>
        </w:rPr>
        <w:t xml:space="preserve"> and you can randomly initialize Gaussian parameters. For evaluation purposes, please submit the following figures:</w:t>
      </w:r>
    </w:p>
    <w:p w14:paraId="05AAA90F" w14:textId="7F59AF41" w:rsidR="00A457C8" w:rsidRPr="003960B2" w:rsidRDefault="003960B2" w:rsidP="00A457C8">
      <w:pPr>
        <w:pStyle w:val="HTMLPreformatted"/>
        <w:numPr>
          <w:ilvl w:val="0"/>
          <w:numId w:val="18"/>
        </w:numPr>
        <w:shd w:val="clear" w:color="auto" w:fill="FFFFFF"/>
        <w:wordWrap w:val="0"/>
        <w:ind w:left="284" w:hanging="284"/>
        <w:textAlignment w:val="baseline"/>
        <w:rPr>
          <w:rFonts w:ascii="Times New Roman" w:eastAsia="SimSun" w:hAnsi="Times New Roman" w:cs="Times New Roman"/>
          <w:i/>
          <w:iCs/>
        </w:rPr>
      </w:pPr>
      <w:r w:rsidRPr="003960B2">
        <w:rPr>
          <w:rFonts w:ascii="Times New Roman" w:eastAsia="SimSun" w:hAnsi="Times New Roman" w:cs="Times New Roman"/>
          <w:i/>
          <w:iCs/>
        </w:rPr>
        <w:t>Plot</w:t>
      </w:r>
      <w:r w:rsidR="00A457C8">
        <w:rPr>
          <w:rFonts w:ascii="Times New Roman" w:eastAsia="SimSun" w:hAnsi="Times New Roman" w:cs="Times New Roman"/>
          <w:i/>
          <w:iCs/>
        </w:rPr>
        <w:t xml:space="preserve"> </w:t>
      </w:r>
      <w:r w:rsidRPr="003960B2">
        <w:rPr>
          <w:rFonts w:ascii="Times New Roman" w:eastAsia="SimSun" w:hAnsi="Times New Roman" w:cs="Times New Roman"/>
          <w:i/>
          <w:iCs/>
        </w:rPr>
        <w:t>the</w:t>
      </w:r>
      <w:r w:rsidR="00A457C8">
        <w:rPr>
          <w:rFonts w:ascii="Times New Roman" w:eastAsia="SimSun" w:hAnsi="Times New Roman" w:cs="Times New Roman"/>
          <w:i/>
          <w:iCs/>
        </w:rPr>
        <w:t xml:space="preserve"> </w:t>
      </w:r>
      <w:r w:rsidRPr="003960B2">
        <w:rPr>
          <w:rFonts w:ascii="Times New Roman" w:eastAsia="SimSun" w:hAnsi="Times New Roman" w:cs="Times New Roman"/>
          <w:i/>
          <w:iCs/>
        </w:rPr>
        <w:t>trajectories</w:t>
      </w:r>
      <w:r w:rsidR="00A457C8">
        <w:rPr>
          <w:rFonts w:ascii="Times New Roman" w:eastAsia="SimSun" w:hAnsi="Times New Roman" w:cs="Times New Roman"/>
          <w:i/>
          <w:iCs/>
        </w:rPr>
        <w:t xml:space="preserve"> </w:t>
      </w:r>
      <w:r w:rsidRPr="003960B2">
        <w:rPr>
          <w:rFonts w:ascii="Times New Roman" w:eastAsia="SimSun" w:hAnsi="Times New Roman" w:cs="Times New Roman"/>
          <w:i/>
          <w:iCs/>
        </w:rPr>
        <w:t>of</w:t>
      </w:r>
      <w:r w:rsidR="00A457C8">
        <w:rPr>
          <w:rFonts w:ascii="Times New Roman" w:eastAsia="SimSun" w:hAnsi="Times New Roman" w:cs="Times New Roman"/>
          <w:i/>
          <w:iCs/>
        </w:rPr>
        <w:t xml:space="preserve"> </w:t>
      </w:r>
      <w:r w:rsidRPr="003960B2">
        <w:rPr>
          <w:rFonts w:ascii="Times New Roman" w:eastAsia="SimSun" w:hAnsi="Times New Roman" w:cs="Times New Roman"/>
          <w:i/>
          <w:iCs/>
        </w:rPr>
        <w:t>two</w:t>
      </w:r>
      <w:r w:rsidR="00A457C8">
        <w:rPr>
          <w:rFonts w:ascii="Times New Roman" w:eastAsia="SimSun" w:hAnsi="Times New Roman" w:cs="Times New Roman"/>
          <w:i/>
          <w:iCs/>
        </w:rPr>
        <w:t xml:space="preserve"> </w:t>
      </w:r>
      <w:r w:rsidRPr="003960B2">
        <w:rPr>
          <w:rFonts w:ascii="Times New Roman" w:eastAsia="SimSun" w:hAnsi="Times New Roman" w:cs="Times New Roman"/>
          <w:i/>
          <w:iCs/>
        </w:rPr>
        <w:t>mean</w:t>
      </w:r>
      <w:r w:rsidR="00A457C8">
        <w:rPr>
          <w:rFonts w:ascii="Times New Roman" w:eastAsia="SimSun" w:hAnsi="Times New Roman" w:cs="Times New Roman"/>
          <w:i/>
          <w:iCs/>
        </w:rPr>
        <w:t xml:space="preserve"> </w:t>
      </w:r>
      <w:r w:rsidRPr="003960B2">
        <w:rPr>
          <w:rFonts w:ascii="Times New Roman" w:eastAsia="SimSun" w:hAnsi="Times New Roman" w:cs="Times New Roman"/>
          <w:i/>
          <w:iCs/>
        </w:rPr>
        <w:t>vectors</w:t>
      </w:r>
      <w:r w:rsidR="00A457C8">
        <w:rPr>
          <w:rFonts w:ascii="Times New Roman" w:eastAsia="SimSun" w:hAnsi="Times New Roman" w:cs="Times New Roman"/>
          <w:i/>
          <w:iCs/>
        </w:rPr>
        <w:t xml:space="preserve"> </w:t>
      </w:r>
      <w:r w:rsidRPr="003960B2">
        <w:rPr>
          <w:rFonts w:ascii="Times New Roman" w:eastAsia="SimSun" w:hAnsi="Times New Roman" w:cs="Times New Roman"/>
          <w:i/>
          <w:iCs/>
        </w:rPr>
        <w:t>in</w:t>
      </w:r>
      <w:r w:rsidR="00A457C8">
        <w:rPr>
          <w:rFonts w:ascii="Times New Roman" w:eastAsia="SimSun" w:hAnsi="Times New Roman" w:cs="Times New Roman"/>
          <w:i/>
          <w:iCs/>
        </w:rPr>
        <w:t xml:space="preserve"> </w:t>
      </w:r>
      <w:r w:rsidRPr="003960B2">
        <w:rPr>
          <w:rFonts w:ascii="Times New Roman" w:eastAsia="SimSun" w:hAnsi="Times New Roman" w:cs="Times New Roman"/>
          <w:i/>
          <w:iCs/>
        </w:rPr>
        <w:t>2</w:t>
      </w:r>
      <w:r w:rsidR="00A457C8">
        <w:rPr>
          <w:rFonts w:ascii="Times New Roman" w:eastAsia="SimSun" w:hAnsi="Times New Roman" w:cs="Times New Roman"/>
          <w:i/>
          <w:iCs/>
        </w:rPr>
        <w:t xml:space="preserve"> </w:t>
      </w:r>
      <w:r w:rsidRPr="003960B2">
        <w:rPr>
          <w:rFonts w:ascii="Times New Roman" w:eastAsia="SimSun" w:hAnsi="Times New Roman" w:cs="Times New Roman"/>
          <w:i/>
          <w:iCs/>
        </w:rPr>
        <w:t>dimensions</w:t>
      </w:r>
      <w:r w:rsidR="00A457C8">
        <w:rPr>
          <w:rFonts w:ascii="Times New Roman" w:eastAsia="SimSun" w:hAnsi="Times New Roman" w:cs="Times New Roman"/>
          <w:i/>
          <w:iCs/>
        </w:rPr>
        <w:t xml:space="preserve"> (i.e. </w:t>
      </w:r>
      <w:r w:rsidRPr="003960B2">
        <w:rPr>
          <w:rFonts w:ascii="Times New Roman" w:eastAsia="SimSun" w:hAnsi="Times New Roman" w:cs="Times New Roman"/>
          <w:i/>
          <w:iCs/>
        </w:rPr>
        <w:t>coordinates</w:t>
      </w:r>
      <w:r w:rsidR="00A457C8">
        <w:rPr>
          <w:rFonts w:ascii="Times New Roman" w:eastAsia="SimSun" w:hAnsi="Times New Roman" w:cs="Times New Roman"/>
          <w:i/>
          <w:iCs/>
        </w:rPr>
        <w:t xml:space="preserve"> </w:t>
      </w:r>
      <w:r w:rsidRPr="003960B2">
        <w:rPr>
          <w:rFonts w:ascii="Times New Roman" w:eastAsia="SimSun" w:hAnsi="Times New Roman" w:cs="Times New Roman"/>
          <w:i/>
          <w:iCs/>
        </w:rPr>
        <w:t>vs.</w:t>
      </w:r>
      <w:r w:rsidR="00A457C8">
        <w:rPr>
          <w:rFonts w:ascii="Times New Roman" w:eastAsia="SimSun" w:hAnsi="Times New Roman" w:cs="Times New Roman"/>
          <w:i/>
          <w:iCs/>
        </w:rPr>
        <w:t xml:space="preserve"> </w:t>
      </w:r>
      <w:r w:rsidRPr="003960B2">
        <w:rPr>
          <w:rFonts w:ascii="Times New Roman" w:eastAsia="SimSun" w:hAnsi="Times New Roman" w:cs="Times New Roman"/>
          <w:i/>
          <w:iCs/>
        </w:rPr>
        <w:t>iteration).</w:t>
      </w:r>
    </w:p>
    <w:p w14:paraId="207A3E77" w14:textId="0EA85E6C" w:rsidR="003960B2" w:rsidRDefault="003960B2" w:rsidP="00A457C8">
      <w:pPr>
        <w:pStyle w:val="HTMLPreformatted"/>
        <w:numPr>
          <w:ilvl w:val="0"/>
          <w:numId w:val="18"/>
        </w:numPr>
        <w:shd w:val="clear" w:color="auto" w:fill="FFFFFF"/>
        <w:wordWrap w:val="0"/>
        <w:ind w:left="284" w:hanging="284"/>
        <w:textAlignment w:val="baseline"/>
        <w:rPr>
          <w:rFonts w:ascii="Times New Roman" w:eastAsia="SimSun" w:hAnsi="Times New Roman" w:cs="Times New Roman"/>
          <w:i/>
          <w:iCs/>
        </w:rPr>
      </w:pPr>
      <w:r w:rsidRPr="00E67C0F">
        <w:rPr>
          <w:rFonts w:ascii="Times New Roman" w:eastAsia="SimSun" w:hAnsi="Times New Roman" w:cs="Times New Roman"/>
          <w:i/>
          <w:iCs/>
        </w:rPr>
        <w:t>Run your program for 50 times with different initial para</w:t>
      </w:r>
      <w:r w:rsidR="00A457C8" w:rsidRPr="00E67C0F">
        <w:rPr>
          <w:rFonts w:ascii="Times New Roman" w:eastAsia="SimSun" w:hAnsi="Times New Roman" w:cs="Times New Roman"/>
          <w:i/>
          <w:iCs/>
        </w:rPr>
        <w:t>meter guesses. Show the distri</w:t>
      </w:r>
      <w:r w:rsidR="00353B7F">
        <w:rPr>
          <w:rFonts w:ascii="Times New Roman" w:eastAsia="SimSun" w:hAnsi="Times New Roman" w:cs="Times New Roman"/>
          <w:i/>
          <w:iCs/>
        </w:rPr>
        <w:t>bution of the total number of it</w:t>
      </w:r>
      <w:r w:rsidRPr="00E67C0F">
        <w:rPr>
          <w:rFonts w:ascii="Times New Roman" w:eastAsia="SimSun" w:hAnsi="Times New Roman" w:cs="Times New Roman"/>
          <w:i/>
          <w:iCs/>
        </w:rPr>
        <w:t>erations needed for algorithm to converge.</w:t>
      </w:r>
    </w:p>
    <w:p w14:paraId="7AA33913" w14:textId="77777777" w:rsidR="00EA2598" w:rsidRDefault="00EA2598" w:rsidP="00EA2598">
      <w:pPr>
        <w:pStyle w:val="HTMLPreformatted"/>
        <w:shd w:val="clear" w:color="auto" w:fill="FFFFFF"/>
        <w:wordWrap w:val="0"/>
        <w:textAlignment w:val="baseline"/>
        <w:rPr>
          <w:rFonts w:ascii="Times New Roman" w:eastAsia="SimSun" w:hAnsi="Times New Roman" w:cs="Times New Roman"/>
          <w:spacing w:val="-1"/>
        </w:rPr>
      </w:pPr>
    </w:p>
    <w:p w14:paraId="6A8BB5D5" w14:textId="09BA5D22" w:rsidR="00EA2598" w:rsidRPr="00973EC3" w:rsidRDefault="00A70446" w:rsidP="00FC29D7">
      <w:pPr>
        <w:pStyle w:val="HTMLPreformatted"/>
        <w:numPr>
          <w:ilvl w:val="0"/>
          <w:numId w:val="19"/>
        </w:numPr>
        <w:shd w:val="clear" w:color="auto" w:fill="FFFFFF"/>
        <w:wordWrap w:val="0"/>
        <w:ind w:left="142" w:hanging="142"/>
        <w:textAlignment w:val="baseline"/>
        <w:rPr>
          <w:rFonts w:ascii="Times New Roman" w:eastAsia="SimSun" w:hAnsi="Times New Roman" w:cs="Times New Roman"/>
          <w:b/>
          <w:i/>
          <w:iCs/>
        </w:rPr>
      </w:pPr>
      <w:r w:rsidRPr="00973EC3">
        <w:rPr>
          <w:rFonts w:ascii="Times New Roman" w:eastAsia="SimSun" w:hAnsi="Times New Roman" w:cs="Times New Roman"/>
          <w:b/>
          <w:spacing w:val="-1"/>
        </w:rPr>
        <w:t>Data normalization</w:t>
      </w:r>
    </w:p>
    <w:p w14:paraId="45B91990" w14:textId="38E29AFB" w:rsidR="00A70446" w:rsidRPr="00A70446" w:rsidRDefault="00A70446" w:rsidP="002D528F">
      <w:pPr>
        <w:pStyle w:val="HTMLPreformatted"/>
        <w:shd w:val="clear" w:color="auto" w:fill="FFFFFF"/>
        <w:wordWrap w:val="0"/>
        <w:ind w:left="142"/>
        <w:textAlignment w:val="baseline"/>
        <w:rPr>
          <w:rFonts w:ascii="Times New Roman" w:eastAsia="SimSun" w:hAnsi="Times New Roman" w:cs="Times New Roman"/>
          <w:spacing w:val="-1"/>
        </w:rPr>
      </w:pPr>
      <w:r>
        <w:rPr>
          <w:rFonts w:ascii="Times New Roman" w:eastAsia="SimSun" w:hAnsi="Times New Roman" w:cs="Times New Roman"/>
          <w:spacing w:val="-1"/>
        </w:rPr>
        <w:t>For each feature of the training data, we do the following:</w:t>
      </w:r>
    </w:p>
    <w:p w14:paraId="4A71AE07" w14:textId="68606A4B" w:rsidR="00A70446" w:rsidRPr="002D528F" w:rsidRDefault="00A70446" w:rsidP="002D528F">
      <w:pPr>
        <w:pStyle w:val="HTMLPreformatted"/>
        <w:shd w:val="clear" w:color="auto" w:fill="FFFFFF"/>
        <w:wordWrap w:val="0"/>
        <w:ind w:leftChars="-1" w:left="-2" w:firstLineChars="117" w:firstLine="228"/>
        <w:textAlignment w:val="baseline"/>
        <w:rPr>
          <w:rFonts w:asciiTheme="majorHAnsi" w:eastAsia="SimSun" w:hAnsiTheme="majorHAnsi" w:cs="Times New Roman"/>
          <w:b/>
          <w:iCs/>
          <w:sz w:val="18"/>
        </w:rPr>
      </w:pPr>
      <w:proofErr w:type="spellStart"/>
      <w:r w:rsidRPr="00A70446">
        <w:rPr>
          <w:rFonts w:asciiTheme="majorHAnsi" w:eastAsia="SimSun" w:hAnsiTheme="majorHAnsi" w:cs="Times New Roman"/>
          <w:b/>
          <w:iCs/>
          <w:sz w:val="18"/>
        </w:rPr>
        <w:t>X_std</w:t>
      </w:r>
      <w:proofErr w:type="spellEnd"/>
      <w:r w:rsidRPr="00A70446">
        <w:rPr>
          <w:rFonts w:asciiTheme="majorHAnsi" w:eastAsia="SimSun" w:hAnsiTheme="majorHAnsi" w:cs="Times New Roman"/>
          <w:b/>
          <w:iCs/>
          <w:sz w:val="18"/>
        </w:rPr>
        <w:t xml:space="preserve"> = (X - </w:t>
      </w:r>
      <w:proofErr w:type="spellStart"/>
      <w:proofErr w:type="gramStart"/>
      <w:r w:rsidRPr="00A70446">
        <w:rPr>
          <w:rFonts w:asciiTheme="majorHAnsi" w:eastAsia="SimSun" w:hAnsiTheme="majorHAnsi" w:cs="Times New Roman"/>
          <w:b/>
          <w:iCs/>
          <w:sz w:val="18"/>
        </w:rPr>
        <w:t>X.min</w:t>
      </w:r>
      <w:proofErr w:type="spellEnd"/>
      <w:r w:rsidRPr="00A70446">
        <w:rPr>
          <w:rFonts w:asciiTheme="majorHAnsi" w:eastAsia="SimSun" w:hAnsiTheme="majorHAnsi" w:cs="Times New Roman"/>
          <w:b/>
          <w:iCs/>
          <w:sz w:val="18"/>
        </w:rPr>
        <w:t>(</w:t>
      </w:r>
      <w:proofErr w:type="gramEnd"/>
      <w:r w:rsidRPr="00A70446">
        <w:rPr>
          <w:rFonts w:asciiTheme="majorHAnsi" w:eastAsia="SimSun" w:hAnsiTheme="majorHAnsi" w:cs="Times New Roman"/>
          <w:b/>
          <w:iCs/>
          <w:sz w:val="18"/>
        </w:rPr>
        <w:t>axis=0)) / (</w:t>
      </w:r>
      <w:proofErr w:type="spellStart"/>
      <w:r w:rsidRPr="00A70446">
        <w:rPr>
          <w:rFonts w:asciiTheme="majorHAnsi" w:eastAsia="SimSun" w:hAnsiTheme="majorHAnsi" w:cs="Times New Roman"/>
          <w:b/>
          <w:iCs/>
          <w:sz w:val="18"/>
        </w:rPr>
        <w:t>X.max</w:t>
      </w:r>
      <w:proofErr w:type="spellEnd"/>
      <w:r w:rsidRPr="00A70446">
        <w:rPr>
          <w:rFonts w:asciiTheme="majorHAnsi" w:eastAsia="SimSun" w:hAnsiTheme="majorHAnsi" w:cs="Times New Roman"/>
          <w:b/>
          <w:iCs/>
          <w:sz w:val="18"/>
        </w:rPr>
        <w:t xml:space="preserve">(axis=0) - </w:t>
      </w:r>
      <w:proofErr w:type="spellStart"/>
      <w:r w:rsidRPr="00A70446">
        <w:rPr>
          <w:rFonts w:asciiTheme="majorHAnsi" w:eastAsia="SimSun" w:hAnsiTheme="majorHAnsi" w:cs="Times New Roman"/>
          <w:b/>
          <w:iCs/>
          <w:sz w:val="18"/>
        </w:rPr>
        <w:t>X.min</w:t>
      </w:r>
      <w:proofErr w:type="spellEnd"/>
      <w:r w:rsidRPr="00A70446">
        <w:rPr>
          <w:rFonts w:asciiTheme="majorHAnsi" w:eastAsia="SimSun" w:hAnsiTheme="majorHAnsi" w:cs="Times New Roman"/>
          <w:b/>
          <w:iCs/>
          <w:sz w:val="18"/>
        </w:rPr>
        <w:t>(axis=0))</w:t>
      </w:r>
    </w:p>
    <w:p w14:paraId="3DE0A510" w14:textId="55DABAA7" w:rsidR="00A41186" w:rsidRPr="002D528F" w:rsidRDefault="00A70446" w:rsidP="002D528F">
      <w:pPr>
        <w:pStyle w:val="HTMLPreformatted"/>
        <w:shd w:val="clear" w:color="auto" w:fill="FFFFFF"/>
        <w:wordWrap w:val="0"/>
        <w:ind w:left="142"/>
        <w:textAlignment w:val="baseline"/>
        <w:rPr>
          <w:rFonts w:ascii="Times New Roman" w:eastAsia="SimSun" w:hAnsi="Times New Roman" w:cs="Times New Roman"/>
          <w:spacing w:val="-1"/>
        </w:rPr>
      </w:pPr>
      <w:proofErr w:type="gramStart"/>
      <w:r>
        <w:rPr>
          <w:rFonts w:ascii="Times New Roman" w:eastAsia="SimSun" w:hAnsi="Times New Roman" w:cs="Times New Roman"/>
          <w:spacing w:val="-1"/>
        </w:rPr>
        <w:t>thus</w:t>
      </w:r>
      <w:proofErr w:type="gramEnd"/>
      <w:r>
        <w:rPr>
          <w:rFonts w:ascii="Times New Roman" w:eastAsia="SimSun" w:hAnsi="Times New Roman" w:cs="Times New Roman"/>
          <w:spacing w:val="-1"/>
        </w:rPr>
        <w:t xml:space="preserve">, </w:t>
      </w:r>
      <w:r w:rsidRPr="00A70446">
        <w:rPr>
          <w:rFonts w:ascii="Times New Roman" w:eastAsia="SimSun" w:hAnsi="Times New Roman" w:cs="Times New Roman"/>
          <w:spacing w:val="-1"/>
        </w:rPr>
        <w:t xml:space="preserve">each feature </w:t>
      </w:r>
      <w:r>
        <w:rPr>
          <w:rFonts w:ascii="Times New Roman" w:eastAsia="SimSun" w:hAnsi="Times New Roman" w:cs="Times New Roman"/>
          <w:spacing w:val="-1"/>
        </w:rPr>
        <w:t xml:space="preserve">is </w:t>
      </w:r>
      <w:r w:rsidRPr="00A70446">
        <w:rPr>
          <w:rFonts w:ascii="Times New Roman" w:eastAsia="SimSun" w:hAnsi="Times New Roman" w:cs="Times New Roman"/>
          <w:spacing w:val="-1"/>
        </w:rPr>
        <w:t>linearly scale</w:t>
      </w:r>
      <w:r>
        <w:rPr>
          <w:rFonts w:ascii="Times New Roman" w:eastAsia="SimSun" w:hAnsi="Times New Roman" w:cs="Times New Roman"/>
          <w:spacing w:val="-1"/>
        </w:rPr>
        <w:t>d</w:t>
      </w:r>
      <w:r w:rsidRPr="00A70446">
        <w:rPr>
          <w:rFonts w:ascii="Times New Roman" w:eastAsia="SimSun" w:hAnsi="Times New Roman" w:cs="Times New Roman"/>
          <w:spacing w:val="-1"/>
        </w:rPr>
        <w:t xml:space="preserve"> to be within [0,1]</w:t>
      </w:r>
    </w:p>
    <w:p w14:paraId="2921A9EA" w14:textId="71EFBCE3" w:rsidR="00FC29D7" w:rsidRPr="00973EC3" w:rsidRDefault="00A41186" w:rsidP="00FC29D7">
      <w:pPr>
        <w:pStyle w:val="HTMLPreformatted"/>
        <w:numPr>
          <w:ilvl w:val="0"/>
          <w:numId w:val="19"/>
        </w:numPr>
        <w:shd w:val="clear" w:color="auto" w:fill="FFFFFF"/>
        <w:wordWrap w:val="0"/>
        <w:ind w:left="142" w:hanging="196"/>
        <w:textAlignment w:val="baseline"/>
        <w:rPr>
          <w:rFonts w:ascii="Times New Roman" w:eastAsia="SimSun" w:hAnsi="Times New Roman" w:cs="Times New Roman"/>
          <w:b/>
          <w:i/>
          <w:iCs/>
        </w:rPr>
      </w:pPr>
      <w:r w:rsidRPr="00973EC3">
        <w:rPr>
          <w:rFonts w:ascii="Times New Roman" w:eastAsia="SimSun" w:hAnsi="Times New Roman" w:cs="Times New Roman"/>
          <w:b/>
          <w:spacing w:val="-1"/>
        </w:rPr>
        <w:t>Termination Criteria</w:t>
      </w:r>
    </w:p>
    <w:p w14:paraId="05DD1686" w14:textId="57F0D9BD" w:rsidR="00A41186" w:rsidRDefault="00A41186" w:rsidP="00FC29D7">
      <w:pPr>
        <w:pStyle w:val="HTMLPreformatted"/>
        <w:shd w:val="clear" w:color="auto" w:fill="FFFFFF"/>
        <w:wordWrap w:val="0"/>
        <w:ind w:left="142"/>
        <w:textAlignment w:val="baseline"/>
        <w:rPr>
          <w:rFonts w:ascii="Times New Roman" w:eastAsia="SimSun" w:hAnsi="Times New Roman" w:cs="Times New Roman"/>
          <w:spacing w:val="-1"/>
        </w:rPr>
      </w:pPr>
      <w:r>
        <w:rPr>
          <w:rFonts w:ascii="Times New Roman" w:eastAsia="SimSun" w:hAnsi="Times New Roman" w:cs="Times New Roman"/>
          <w:spacing w:val="-1"/>
        </w:rPr>
        <w:t xml:space="preserve">We set a very small threshold </w:t>
      </w:r>
      <m:oMath>
        <m:r>
          <w:rPr>
            <w:rFonts w:ascii="Cambria Math" w:eastAsia="SimSun" w:hAnsi="Cambria Math" w:cs="Times New Roman"/>
            <w:spacing w:val="-1"/>
          </w:rPr>
          <m:t>th=1×</m:t>
        </m:r>
        <m:sSup>
          <m:sSupPr>
            <m:ctrlPr>
              <w:rPr>
                <w:rFonts w:ascii="Cambria Math" w:eastAsia="SimSun" w:hAnsi="Cambria Math" w:cs="Times New Roman"/>
                <w:i/>
                <w:spacing w:val="-1"/>
              </w:rPr>
            </m:ctrlPr>
          </m:sSupPr>
          <m:e>
            <m:r>
              <w:rPr>
                <w:rFonts w:ascii="Cambria Math" w:eastAsia="SimSun" w:hAnsi="Cambria Math" w:cs="Times New Roman"/>
                <w:spacing w:val="-1"/>
              </w:rPr>
              <m:t>10</m:t>
            </m:r>
          </m:e>
          <m:sup>
            <m:r>
              <w:rPr>
                <w:rFonts w:ascii="Cambria Math" w:eastAsia="SimSun" w:hAnsi="Cambria Math" w:cs="Times New Roman"/>
                <w:spacing w:val="-1"/>
              </w:rPr>
              <m:t>-15</m:t>
            </m:r>
          </m:sup>
        </m:sSup>
      </m:oMath>
      <w:r>
        <w:rPr>
          <w:rFonts w:ascii="Times New Roman" w:eastAsia="SimSun" w:hAnsi="Times New Roman" w:cs="Times New Roman"/>
          <w:spacing w:val="-1"/>
        </w:rPr>
        <w:t xml:space="preserve"> </w:t>
      </w:r>
    </w:p>
    <w:p w14:paraId="152C1A12" w14:textId="1291BA48" w:rsidR="00A41186" w:rsidRDefault="00A41186" w:rsidP="00FC29D7">
      <w:pPr>
        <w:pStyle w:val="HTMLPreformatted"/>
        <w:shd w:val="clear" w:color="auto" w:fill="FFFFFF"/>
        <w:wordWrap w:val="0"/>
        <w:ind w:left="142"/>
        <w:textAlignment w:val="baseline"/>
        <w:rPr>
          <w:rFonts w:ascii="Times New Roman" w:eastAsia="SimSun" w:hAnsi="Times New Roman" w:cs="Times New Roman"/>
          <w:spacing w:val="-1"/>
        </w:rPr>
      </w:pPr>
      <w:r>
        <w:rPr>
          <w:rFonts w:ascii="Times New Roman" w:eastAsia="SimSun" w:hAnsi="Times New Roman" w:cs="Times New Roman"/>
          <w:spacing w:val="-1"/>
        </w:rPr>
        <w:t>When the difference of the old and new log-likelihood is smaller than the threshold,</w:t>
      </w:r>
    </w:p>
    <w:p w14:paraId="3DCBC858" w14:textId="2776C5DF" w:rsidR="00A41186" w:rsidRDefault="005661E4" w:rsidP="00FC29D7">
      <w:pPr>
        <w:pStyle w:val="HTMLPreformatted"/>
        <w:shd w:val="clear" w:color="auto" w:fill="FFFFFF"/>
        <w:wordWrap w:val="0"/>
        <w:ind w:left="142"/>
        <w:jc w:val="center"/>
        <w:textAlignment w:val="baseline"/>
        <w:rPr>
          <w:rFonts w:ascii="Times New Roman" w:eastAsia="SimSun" w:hAnsi="Times New Roman" w:cs="Times New Roman"/>
          <w:i/>
          <w:iCs/>
        </w:rPr>
      </w:pPr>
      <m:oMathPara>
        <m:oMath>
          <m:sSub>
            <m:sSubPr>
              <m:ctrlPr>
                <w:rPr>
                  <w:rFonts w:ascii="Cambria Math" w:eastAsia="SimSun" w:hAnsi="Cambria Math" w:cs="Times New Roman"/>
                  <w:i/>
                  <w:iCs/>
                </w:rPr>
              </m:ctrlPr>
            </m:sSubPr>
            <m:e>
              <m:r>
                <w:rPr>
                  <w:rFonts w:ascii="Cambria Math" w:eastAsia="SimSun" w:hAnsi="Cambria Math" w:cs="Times New Roman"/>
                </w:rPr>
                <m:t>L</m:t>
              </m:r>
            </m:e>
            <m:sub>
              <m:r>
                <w:rPr>
                  <w:rFonts w:ascii="Cambria Math" w:eastAsia="SimSun" w:hAnsi="Cambria Math" w:cs="Times New Roman"/>
                </w:rPr>
                <m:t>new</m:t>
              </m:r>
            </m:sub>
          </m:sSub>
          <m:r>
            <w:rPr>
              <w:rFonts w:ascii="Cambria Math" w:eastAsia="SimSun" w:hAnsi="Cambria Math" w:cs="Times New Roman"/>
            </w:rPr>
            <m:t>-</m:t>
          </m:r>
          <m:sSub>
            <m:sSubPr>
              <m:ctrlPr>
                <w:rPr>
                  <w:rFonts w:ascii="Cambria Math" w:eastAsia="SimSun" w:hAnsi="Cambria Math" w:cs="Times New Roman"/>
                  <w:i/>
                  <w:iCs/>
                </w:rPr>
              </m:ctrlPr>
            </m:sSubPr>
            <m:e>
              <m:r>
                <w:rPr>
                  <w:rFonts w:ascii="Cambria Math" w:eastAsia="SimSun" w:hAnsi="Cambria Math" w:cs="Times New Roman"/>
                </w:rPr>
                <m:t>L</m:t>
              </m:r>
            </m:e>
            <m:sub>
              <m:r>
                <w:rPr>
                  <w:rFonts w:ascii="Cambria Math" w:eastAsia="SimSun" w:hAnsi="Cambria Math" w:cs="Times New Roman"/>
                </w:rPr>
                <m:t>old</m:t>
              </m:r>
            </m:sub>
          </m:sSub>
          <m:r>
            <w:rPr>
              <w:rFonts w:ascii="Cambria Math" w:eastAsia="SimSun" w:hAnsi="Cambria Math" w:cs="Times New Roman"/>
            </w:rPr>
            <m:t>&lt;th</m:t>
          </m:r>
        </m:oMath>
      </m:oMathPara>
    </w:p>
    <w:p w14:paraId="02831EE7" w14:textId="11D2770F" w:rsidR="00A41186" w:rsidRPr="00A41186" w:rsidRDefault="00A41186" w:rsidP="00FC29D7">
      <w:pPr>
        <w:pStyle w:val="HTMLPreformatted"/>
        <w:shd w:val="clear" w:color="auto" w:fill="FFFFFF"/>
        <w:wordWrap w:val="0"/>
        <w:ind w:left="142"/>
        <w:textAlignment w:val="baseline"/>
        <w:rPr>
          <w:rFonts w:ascii="Times New Roman" w:eastAsia="SimSun" w:hAnsi="Times New Roman" w:cs="Times New Roman"/>
          <w:i/>
          <w:iCs/>
        </w:rPr>
      </w:pPr>
      <w:proofErr w:type="gramStart"/>
      <w:r>
        <w:rPr>
          <w:rFonts w:ascii="Times New Roman" w:eastAsia="SimSun" w:hAnsi="Times New Roman" w:cs="Times New Roman"/>
          <w:spacing w:val="-1"/>
        </w:rPr>
        <w:t>we</w:t>
      </w:r>
      <w:proofErr w:type="gramEnd"/>
      <w:r>
        <w:rPr>
          <w:rFonts w:ascii="Times New Roman" w:eastAsia="SimSun" w:hAnsi="Times New Roman" w:cs="Times New Roman"/>
          <w:spacing w:val="-1"/>
        </w:rPr>
        <w:t xml:space="preserve"> </w:t>
      </w:r>
      <w:r w:rsidR="00FC29D7">
        <w:rPr>
          <w:rFonts w:ascii="Times New Roman" w:eastAsia="SimSun" w:hAnsi="Times New Roman" w:cs="Times New Roman"/>
          <w:spacing w:val="-1"/>
        </w:rPr>
        <w:t>consider it as</w:t>
      </w:r>
      <w:r w:rsidR="002D528F">
        <w:rPr>
          <w:rFonts w:ascii="Times New Roman" w:eastAsia="SimSun" w:hAnsi="Times New Roman" w:cs="Times New Roman"/>
          <w:spacing w:val="-1"/>
        </w:rPr>
        <w:t xml:space="preserve"> a</w:t>
      </w:r>
      <w:r w:rsidR="00FC29D7">
        <w:rPr>
          <w:rFonts w:ascii="Times New Roman" w:eastAsia="SimSun" w:hAnsi="Times New Roman" w:cs="Times New Roman"/>
          <w:spacing w:val="-1"/>
        </w:rPr>
        <w:t xml:space="preserve"> convergence.</w:t>
      </w:r>
    </w:p>
    <w:p w14:paraId="3F69EF40" w14:textId="50968113" w:rsidR="00A41186" w:rsidRPr="00973EC3" w:rsidRDefault="002D528F" w:rsidP="002D528F">
      <w:pPr>
        <w:pStyle w:val="HTMLPreformatted"/>
        <w:numPr>
          <w:ilvl w:val="0"/>
          <w:numId w:val="19"/>
        </w:numPr>
        <w:shd w:val="clear" w:color="auto" w:fill="FFFFFF"/>
        <w:wordWrap w:val="0"/>
        <w:ind w:left="142" w:hanging="142"/>
        <w:textAlignment w:val="baseline"/>
        <w:rPr>
          <w:rFonts w:ascii="Times New Roman" w:eastAsia="SimSun" w:hAnsi="Times New Roman" w:cs="Times New Roman"/>
          <w:b/>
          <w:i/>
          <w:iCs/>
        </w:rPr>
      </w:pPr>
      <w:r w:rsidRPr="00973EC3">
        <w:rPr>
          <w:rFonts w:ascii="Times New Roman" w:eastAsia="SimSun" w:hAnsi="Times New Roman" w:cs="Times New Roman"/>
          <w:b/>
          <w:spacing w:val="-1"/>
        </w:rPr>
        <w:t>The trajectories of two mean vectors</w:t>
      </w:r>
    </w:p>
    <w:p w14:paraId="433778BA" w14:textId="23CAC9F3" w:rsidR="002D528F" w:rsidRDefault="002D528F" w:rsidP="002D528F">
      <w:pPr>
        <w:pStyle w:val="HTMLPreformatted"/>
        <w:shd w:val="clear" w:color="auto" w:fill="FFFFFF"/>
        <w:wordWrap w:val="0"/>
        <w:textAlignment w:val="baseline"/>
        <w:rPr>
          <w:rFonts w:ascii="Times New Roman" w:eastAsia="SimSun" w:hAnsi="Times New Roman" w:cs="Times New Roman"/>
          <w:i/>
          <w:iCs/>
        </w:rPr>
      </w:pPr>
      <w:r>
        <w:rPr>
          <w:rFonts w:ascii="Times New Roman" w:eastAsia="SimSun" w:hAnsi="Times New Roman" w:cs="Times New Roman"/>
          <w:i/>
          <w:iCs/>
          <w:noProof/>
          <w:lang w:eastAsia="en-US"/>
        </w:rPr>
        <w:drawing>
          <wp:inline distT="0" distB="0" distL="0" distR="0" wp14:anchorId="3710EC75" wp14:editId="3B3EEFD7">
            <wp:extent cx="3083560" cy="2055707"/>
            <wp:effectExtent l="0" t="0" r="0" b="190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3560" cy="2055707"/>
                    </a:xfrm>
                    <a:prstGeom prst="rect">
                      <a:avLst/>
                    </a:prstGeom>
                    <a:noFill/>
                    <a:ln>
                      <a:noFill/>
                    </a:ln>
                  </pic:spPr>
                </pic:pic>
              </a:graphicData>
            </a:graphic>
          </wp:inline>
        </w:drawing>
      </w:r>
    </w:p>
    <w:p w14:paraId="7883E910" w14:textId="5685F57C" w:rsidR="002D528F" w:rsidRPr="00A41186" w:rsidRDefault="002D528F" w:rsidP="002D528F">
      <w:pPr>
        <w:pStyle w:val="HTMLPreformatted"/>
        <w:shd w:val="clear" w:color="auto" w:fill="FFFFFF"/>
        <w:wordWrap w:val="0"/>
        <w:textAlignment w:val="baseline"/>
        <w:rPr>
          <w:rFonts w:ascii="Times New Roman" w:eastAsia="SimSun" w:hAnsi="Times New Roman" w:cs="Times New Roman"/>
          <w:i/>
          <w:iCs/>
        </w:rPr>
      </w:pPr>
      <w:r>
        <w:rPr>
          <w:rFonts w:ascii="Times New Roman" w:eastAsia="SimSun" w:hAnsi="Times New Roman" w:cs="Times New Roman"/>
          <w:spacing w:val="-1"/>
        </w:rPr>
        <w:t xml:space="preserve"> The purple </w:t>
      </w:r>
      <w:r w:rsidR="00B656D4" w:rsidRPr="00B656D4">
        <w:rPr>
          <w:rFonts w:ascii="Times New Roman" w:eastAsia="SimSun" w:hAnsi="Times New Roman" w:cs="Times New Roman" w:hint="eastAsia"/>
          <w:spacing w:val="-1"/>
        </w:rPr>
        <w:t>■</w:t>
      </w:r>
      <w:r w:rsidR="00B656D4">
        <w:rPr>
          <w:rFonts w:ascii="Times New Roman" w:eastAsia="SimSun" w:hAnsi="Times New Roman" w:cs="Times New Roman"/>
          <w:spacing w:val="-1"/>
        </w:rPr>
        <w:t xml:space="preserve"> </w:t>
      </w:r>
      <w:r>
        <w:rPr>
          <w:rFonts w:ascii="Times New Roman" w:eastAsia="SimSun" w:hAnsi="Times New Roman" w:cs="Times New Roman"/>
          <w:spacing w:val="-1"/>
        </w:rPr>
        <w:t xml:space="preserve">indicates the mean vectors of cluster 1, and the red </w:t>
      </w:r>
      <w:r>
        <w:rPr>
          <w:rFonts w:ascii="SimSun" w:eastAsia="SimSun" w:hAnsi="SimSun" w:cs="Times New Roman" w:hint="eastAsia"/>
          <w:spacing w:val="-1"/>
        </w:rPr>
        <w:t>▲</w:t>
      </w:r>
      <w:r w:rsidR="00B656D4">
        <w:rPr>
          <w:rFonts w:ascii="Times New Roman" w:eastAsia="SimSun" w:hAnsi="Times New Roman" w:cs="Times New Roman"/>
          <w:spacing w:val="-1"/>
        </w:rPr>
        <w:t xml:space="preserve"> indicates</w:t>
      </w:r>
      <w:r>
        <w:rPr>
          <w:rFonts w:ascii="Times New Roman" w:eastAsia="SimSun" w:hAnsi="Times New Roman" w:cs="Times New Roman"/>
          <w:spacing w:val="-1"/>
        </w:rPr>
        <w:t xml:space="preserve"> the mean vectors of the other cluster.</w:t>
      </w:r>
    </w:p>
    <w:p w14:paraId="5E0C49C8" w14:textId="7201D2FF" w:rsidR="00A41186" w:rsidRPr="00A51AA5" w:rsidRDefault="00FA5C2D" w:rsidP="00FA5C2D">
      <w:pPr>
        <w:pStyle w:val="HTMLPreformatted"/>
        <w:numPr>
          <w:ilvl w:val="0"/>
          <w:numId w:val="19"/>
        </w:numPr>
        <w:shd w:val="clear" w:color="auto" w:fill="FFFFFF"/>
        <w:wordWrap w:val="0"/>
        <w:ind w:left="142" w:hanging="142"/>
        <w:textAlignment w:val="baseline"/>
        <w:rPr>
          <w:rFonts w:ascii="Times New Roman" w:eastAsia="SimSun" w:hAnsi="Times New Roman" w:cs="Times New Roman"/>
          <w:b/>
          <w:i/>
          <w:iCs/>
        </w:rPr>
      </w:pPr>
      <w:r w:rsidRPr="00973EC3">
        <w:rPr>
          <w:rFonts w:ascii="Times New Roman" w:eastAsia="SimSun" w:hAnsi="Times New Roman" w:cs="Times New Roman"/>
          <w:b/>
          <w:spacing w:val="-1"/>
        </w:rPr>
        <w:t>The distribution of the total number of iterations</w:t>
      </w:r>
    </w:p>
    <w:p w14:paraId="6B8DAAD7" w14:textId="1A3C8DC0" w:rsidR="00A51AA5" w:rsidRDefault="00A51AA5" w:rsidP="00A51AA5">
      <w:pPr>
        <w:pStyle w:val="HTMLPreformatted"/>
        <w:shd w:val="clear" w:color="auto" w:fill="FFFFFF"/>
        <w:wordWrap w:val="0"/>
        <w:textAlignment w:val="baseline"/>
        <w:rPr>
          <w:rFonts w:ascii="Times New Roman" w:eastAsia="SimSun" w:hAnsi="Times New Roman" w:cs="Times New Roman"/>
          <w:b/>
          <w:i/>
          <w:iCs/>
        </w:rPr>
      </w:pPr>
      <w:r>
        <w:rPr>
          <w:rFonts w:ascii="Times New Roman" w:eastAsia="SimSun" w:hAnsi="Times New Roman" w:cs="Times New Roman"/>
          <w:b/>
          <w:i/>
          <w:iCs/>
          <w:noProof/>
          <w:lang w:eastAsia="en-US"/>
        </w:rPr>
        <w:drawing>
          <wp:inline distT="0" distB="0" distL="0" distR="0" wp14:anchorId="470E2D8D" wp14:editId="2FEF5486">
            <wp:extent cx="3083560" cy="2055707"/>
            <wp:effectExtent l="0" t="0" r="0" b="190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3560" cy="2055707"/>
                    </a:xfrm>
                    <a:prstGeom prst="rect">
                      <a:avLst/>
                    </a:prstGeom>
                    <a:noFill/>
                    <a:ln>
                      <a:noFill/>
                    </a:ln>
                  </pic:spPr>
                </pic:pic>
              </a:graphicData>
            </a:graphic>
          </wp:inline>
        </w:drawing>
      </w:r>
    </w:p>
    <w:p w14:paraId="4E840878" w14:textId="77777777" w:rsidR="00A51AA5" w:rsidRDefault="00A51AA5" w:rsidP="00A51AA5">
      <w:pPr>
        <w:pStyle w:val="HTMLPreformatted"/>
        <w:shd w:val="clear" w:color="auto" w:fill="FFFFFF"/>
        <w:wordWrap w:val="0"/>
        <w:ind w:leftChars="59" w:left="142"/>
        <w:jc w:val="center"/>
        <w:textAlignment w:val="baseline"/>
        <w:rPr>
          <w:rFonts w:ascii="Times New Roman" w:eastAsia="SimSun" w:hAnsi="Times New Roman" w:cs="Times New Roman"/>
          <w:spacing w:val="-1"/>
        </w:rPr>
      </w:pPr>
      <w:r>
        <w:rPr>
          <w:rFonts w:ascii="Times New Roman" w:eastAsia="SimSun" w:hAnsi="Times New Roman" w:cs="Times New Roman"/>
          <w:spacing w:val="-1"/>
        </w:rPr>
        <w:t>(X-axis: the number of iterations)</w:t>
      </w:r>
    </w:p>
    <w:p w14:paraId="0B8A5B25" w14:textId="66CC8A86" w:rsidR="00A51AA5" w:rsidRDefault="00A51AA5" w:rsidP="00FA0837">
      <w:pPr>
        <w:pStyle w:val="HTMLPreformatted"/>
        <w:shd w:val="clear" w:color="auto" w:fill="FFFFFF"/>
        <w:wordWrap w:val="0"/>
        <w:ind w:leftChars="59" w:left="142"/>
        <w:textAlignment w:val="baseline"/>
        <w:rPr>
          <w:rFonts w:ascii="Times New Roman" w:eastAsia="SimSun" w:hAnsi="Times New Roman" w:cs="Times New Roman"/>
          <w:spacing w:val="-1"/>
        </w:rPr>
      </w:pPr>
      <w:r>
        <w:rPr>
          <w:rFonts w:ascii="Times New Roman" w:eastAsia="SimSun" w:hAnsi="Times New Roman" w:cs="Times New Roman"/>
          <w:spacing w:val="-1"/>
        </w:rPr>
        <w:t xml:space="preserve">As we can see here, the algorithm usually needs less than 5 times to reach </w:t>
      </w:r>
      <w:r w:rsidR="004A5A8C">
        <w:rPr>
          <w:rFonts w:ascii="Times New Roman" w:eastAsia="SimSun" w:hAnsi="Times New Roman" w:cs="Times New Roman"/>
          <w:spacing w:val="-1"/>
        </w:rPr>
        <w:t xml:space="preserve">a </w:t>
      </w:r>
      <w:r>
        <w:rPr>
          <w:rFonts w:ascii="Times New Roman" w:eastAsia="SimSun" w:hAnsi="Times New Roman" w:cs="Times New Roman"/>
          <w:spacing w:val="-1"/>
        </w:rPr>
        <w:t>convergence.</w:t>
      </w:r>
    </w:p>
    <w:p w14:paraId="7639A5E9" w14:textId="77777777" w:rsidR="009A2D81" w:rsidRDefault="009A2D81" w:rsidP="00FA0837">
      <w:pPr>
        <w:pStyle w:val="HTMLPreformatted"/>
        <w:shd w:val="clear" w:color="auto" w:fill="FFFFFF"/>
        <w:wordWrap w:val="0"/>
        <w:ind w:leftChars="59" w:left="142"/>
        <w:textAlignment w:val="baseline"/>
        <w:rPr>
          <w:rFonts w:ascii="Times New Roman" w:eastAsia="SimSun" w:hAnsi="Times New Roman" w:cs="Times New Roman"/>
          <w:spacing w:val="-1"/>
        </w:rPr>
      </w:pPr>
    </w:p>
    <w:p w14:paraId="21C4704A" w14:textId="1873E6FD" w:rsidR="009A2D81" w:rsidRPr="009A2D81" w:rsidRDefault="009A2D81" w:rsidP="009A2D81">
      <w:pPr>
        <w:pStyle w:val="HTMLPreformatted"/>
        <w:shd w:val="clear" w:color="auto" w:fill="FFFFFF"/>
        <w:wordWrap w:val="0"/>
        <w:ind w:leftChars="-59" w:left="142" w:hangingChars="142" w:hanging="284"/>
        <w:textAlignment w:val="baseline"/>
        <w:rPr>
          <w:rFonts w:ascii="Times New Roman" w:eastAsia="SimSun" w:hAnsi="Times New Roman" w:cs="Times New Roman"/>
          <w:i/>
          <w:iCs/>
        </w:rPr>
      </w:pPr>
      <w:r w:rsidRPr="009A2D81">
        <w:rPr>
          <w:rFonts w:ascii="Times New Roman" w:eastAsia="SimSun" w:hAnsi="Times New Roman" w:cs="Times New Roman"/>
          <w:i/>
          <w:iCs/>
        </w:rPr>
        <w:t>(d) Repeat the task in (c) but with the initial guesses of the par</w:t>
      </w:r>
      <w:r w:rsidR="009A571D">
        <w:rPr>
          <w:rFonts w:ascii="Times New Roman" w:eastAsia="SimSun" w:hAnsi="Times New Roman" w:cs="Times New Roman"/>
          <w:i/>
          <w:iCs/>
        </w:rPr>
        <w:t>ameters generated from the fol</w:t>
      </w:r>
      <w:r w:rsidRPr="009A2D81">
        <w:rPr>
          <w:rFonts w:ascii="Times New Roman" w:eastAsia="SimSun" w:hAnsi="Times New Roman" w:cs="Times New Roman"/>
          <w:i/>
          <w:iCs/>
        </w:rPr>
        <w:t>lowing process:</w:t>
      </w:r>
    </w:p>
    <w:p w14:paraId="434E3682" w14:textId="77777777" w:rsidR="009A2D81" w:rsidRDefault="009A2D81" w:rsidP="009A2D81">
      <w:pPr>
        <w:pStyle w:val="HTMLPreformatted"/>
        <w:numPr>
          <w:ilvl w:val="0"/>
          <w:numId w:val="20"/>
        </w:numPr>
        <w:shd w:val="clear" w:color="auto" w:fill="FFFFFF"/>
        <w:wordWrap w:val="0"/>
        <w:ind w:left="426" w:hanging="284"/>
        <w:textAlignment w:val="baseline"/>
        <w:rPr>
          <w:rFonts w:ascii="Times New Roman" w:eastAsia="SimSun" w:hAnsi="Times New Roman" w:cs="Times New Roman"/>
          <w:i/>
          <w:iCs/>
        </w:rPr>
      </w:pPr>
      <w:r w:rsidRPr="009A2D81">
        <w:rPr>
          <w:rFonts w:ascii="Times New Roman" w:eastAsia="SimSun" w:hAnsi="Times New Roman" w:cs="Times New Roman"/>
          <w:i/>
          <w:iCs/>
        </w:rPr>
        <w:t>Run a K-means algorithm over all the data points with K = 2 and label each point with one of the two clusters.</w:t>
      </w:r>
    </w:p>
    <w:p w14:paraId="1C9ECCB7" w14:textId="52F5E303" w:rsidR="009A2D81" w:rsidRDefault="009A2D81" w:rsidP="00081CA3">
      <w:pPr>
        <w:pStyle w:val="HTMLPreformatted"/>
        <w:numPr>
          <w:ilvl w:val="0"/>
          <w:numId w:val="20"/>
        </w:numPr>
        <w:shd w:val="clear" w:color="auto" w:fill="FFFFFF"/>
        <w:wordWrap w:val="0"/>
        <w:ind w:left="426" w:hanging="284"/>
        <w:textAlignment w:val="baseline"/>
        <w:rPr>
          <w:rFonts w:ascii="Times New Roman" w:eastAsia="SimSun" w:hAnsi="Times New Roman" w:cs="Times New Roman"/>
          <w:i/>
          <w:iCs/>
        </w:rPr>
      </w:pPr>
      <w:r w:rsidRPr="009A2D81">
        <w:rPr>
          <w:rFonts w:ascii="Times New Roman" w:eastAsia="SimSun" w:hAnsi="Times New Roman" w:cs="Times New Roman"/>
          <w:i/>
          <w:iCs/>
        </w:rPr>
        <w:t>Estimate</w:t>
      </w:r>
      <w:r>
        <w:rPr>
          <w:rFonts w:ascii="Times New Roman" w:eastAsia="SimSun" w:hAnsi="Times New Roman" w:cs="Times New Roman"/>
          <w:i/>
          <w:iCs/>
        </w:rPr>
        <w:t xml:space="preserve"> </w:t>
      </w:r>
      <w:r w:rsidRPr="009A2D81">
        <w:rPr>
          <w:rFonts w:ascii="Times New Roman" w:eastAsia="SimSun" w:hAnsi="Times New Roman" w:cs="Times New Roman"/>
          <w:i/>
          <w:iCs/>
        </w:rPr>
        <w:t>the</w:t>
      </w:r>
      <w:r>
        <w:rPr>
          <w:rFonts w:ascii="Times New Roman" w:eastAsia="SimSun" w:hAnsi="Times New Roman" w:cs="Times New Roman"/>
          <w:i/>
          <w:iCs/>
        </w:rPr>
        <w:t xml:space="preserve"> </w:t>
      </w:r>
      <w:r w:rsidRPr="009A2D81">
        <w:rPr>
          <w:rFonts w:ascii="Times New Roman" w:eastAsia="SimSun" w:hAnsi="Times New Roman" w:cs="Times New Roman"/>
          <w:i/>
          <w:iCs/>
        </w:rPr>
        <w:t>first</w:t>
      </w:r>
      <w:r>
        <w:rPr>
          <w:rFonts w:ascii="Times New Roman" w:eastAsia="SimSun" w:hAnsi="Times New Roman" w:cs="Times New Roman"/>
          <w:i/>
          <w:iCs/>
        </w:rPr>
        <w:t xml:space="preserve"> </w:t>
      </w:r>
      <w:r w:rsidRPr="009A2D81">
        <w:rPr>
          <w:rFonts w:ascii="Times New Roman" w:eastAsia="SimSun" w:hAnsi="Times New Roman" w:cs="Times New Roman"/>
          <w:i/>
          <w:iCs/>
        </w:rPr>
        <w:t>guess</w:t>
      </w:r>
      <w:r>
        <w:rPr>
          <w:rFonts w:ascii="Times New Roman" w:eastAsia="SimSun" w:hAnsi="Times New Roman" w:cs="Times New Roman"/>
          <w:i/>
          <w:iCs/>
        </w:rPr>
        <w:t xml:space="preserve"> </w:t>
      </w:r>
      <w:r w:rsidRPr="009A2D81">
        <w:rPr>
          <w:rFonts w:ascii="Times New Roman" w:eastAsia="SimSun" w:hAnsi="Times New Roman" w:cs="Times New Roman"/>
          <w:i/>
          <w:iCs/>
        </w:rPr>
        <w:t>of</w:t>
      </w:r>
      <w:r>
        <w:rPr>
          <w:rFonts w:ascii="Times New Roman" w:eastAsia="SimSun" w:hAnsi="Times New Roman" w:cs="Times New Roman"/>
          <w:i/>
          <w:iCs/>
        </w:rPr>
        <w:t xml:space="preserve"> </w:t>
      </w:r>
      <w:r w:rsidRPr="009A2D81">
        <w:rPr>
          <w:rFonts w:ascii="Times New Roman" w:eastAsia="SimSun" w:hAnsi="Times New Roman" w:cs="Times New Roman"/>
          <w:i/>
          <w:iCs/>
        </w:rPr>
        <w:t>the</w:t>
      </w:r>
      <w:r>
        <w:rPr>
          <w:rFonts w:ascii="Times New Roman" w:eastAsia="SimSun" w:hAnsi="Times New Roman" w:cs="Times New Roman"/>
          <w:i/>
          <w:iCs/>
        </w:rPr>
        <w:t xml:space="preserve"> </w:t>
      </w:r>
      <w:r w:rsidRPr="009A2D81">
        <w:rPr>
          <w:rFonts w:ascii="Times New Roman" w:eastAsia="SimSun" w:hAnsi="Times New Roman" w:cs="Times New Roman"/>
          <w:i/>
          <w:iCs/>
        </w:rPr>
        <w:t>mean</w:t>
      </w:r>
      <w:r>
        <w:rPr>
          <w:rFonts w:ascii="Times New Roman" w:eastAsia="SimSun" w:hAnsi="Times New Roman" w:cs="Times New Roman"/>
          <w:i/>
          <w:iCs/>
        </w:rPr>
        <w:t xml:space="preserve"> </w:t>
      </w:r>
      <w:r w:rsidRPr="009A2D81">
        <w:rPr>
          <w:rFonts w:ascii="Times New Roman" w:eastAsia="SimSun" w:hAnsi="Times New Roman" w:cs="Times New Roman"/>
          <w:i/>
          <w:iCs/>
        </w:rPr>
        <w:t>and</w:t>
      </w:r>
      <w:r>
        <w:rPr>
          <w:rFonts w:ascii="Times New Roman" w:eastAsia="SimSun" w:hAnsi="Times New Roman" w:cs="Times New Roman"/>
          <w:i/>
          <w:iCs/>
        </w:rPr>
        <w:t xml:space="preserve"> </w:t>
      </w:r>
      <w:r w:rsidRPr="009A2D81">
        <w:rPr>
          <w:rFonts w:ascii="Times New Roman" w:eastAsia="SimSun" w:hAnsi="Times New Roman" w:cs="Times New Roman"/>
          <w:i/>
          <w:iCs/>
        </w:rPr>
        <w:t>covariance</w:t>
      </w:r>
      <w:r>
        <w:rPr>
          <w:rFonts w:ascii="Times New Roman" w:eastAsia="SimSun" w:hAnsi="Times New Roman" w:cs="Times New Roman"/>
          <w:i/>
          <w:iCs/>
        </w:rPr>
        <w:t xml:space="preserve"> </w:t>
      </w:r>
      <w:r w:rsidRPr="009A2D81">
        <w:rPr>
          <w:rFonts w:ascii="Times New Roman" w:eastAsia="SimSun" w:hAnsi="Times New Roman" w:cs="Times New Roman"/>
          <w:i/>
          <w:iCs/>
        </w:rPr>
        <w:t>matrices</w:t>
      </w:r>
      <w:r>
        <w:rPr>
          <w:rFonts w:ascii="Times New Roman" w:eastAsia="SimSun" w:hAnsi="Times New Roman" w:cs="Times New Roman"/>
          <w:i/>
          <w:iCs/>
        </w:rPr>
        <w:t xml:space="preserve"> </w:t>
      </w:r>
      <w:r w:rsidRPr="009A2D81">
        <w:rPr>
          <w:rFonts w:ascii="Times New Roman" w:eastAsia="SimSun" w:hAnsi="Times New Roman" w:cs="Times New Roman"/>
          <w:i/>
          <w:iCs/>
        </w:rPr>
        <w:t>using</w:t>
      </w:r>
      <w:r>
        <w:rPr>
          <w:rFonts w:ascii="Times New Roman" w:eastAsia="SimSun" w:hAnsi="Times New Roman" w:cs="Times New Roman"/>
          <w:i/>
          <w:iCs/>
        </w:rPr>
        <w:t xml:space="preserve"> </w:t>
      </w:r>
      <w:r w:rsidRPr="009A2D81">
        <w:rPr>
          <w:rFonts w:ascii="Times New Roman" w:eastAsia="SimSun" w:hAnsi="Times New Roman" w:cs="Times New Roman"/>
          <w:i/>
          <w:iCs/>
        </w:rPr>
        <w:t>maximum</w:t>
      </w:r>
      <w:r>
        <w:rPr>
          <w:rFonts w:ascii="Times New Roman" w:eastAsia="SimSun" w:hAnsi="Times New Roman" w:cs="Times New Roman"/>
          <w:i/>
          <w:iCs/>
        </w:rPr>
        <w:t xml:space="preserve"> </w:t>
      </w:r>
      <w:r w:rsidRPr="009A2D81">
        <w:rPr>
          <w:rFonts w:ascii="Times New Roman" w:eastAsia="SimSun" w:hAnsi="Times New Roman" w:cs="Times New Roman"/>
          <w:i/>
          <w:iCs/>
        </w:rPr>
        <w:t>likelihood over the labeled data points.</w:t>
      </w:r>
      <w:r w:rsidR="00081CA3">
        <w:rPr>
          <w:rFonts w:ascii="Times New Roman" w:eastAsia="SimSun" w:hAnsi="Times New Roman" w:cs="Times New Roman"/>
          <w:i/>
          <w:iCs/>
        </w:rPr>
        <w:t xml:space="preserve"> </w:t>
      </w:r>
      <w:r w:rsidRPr="00081CA3">
        <w:rPr>
          <w:rFonts w:ascii="Times New Roman" w:eastAsia="SimSun" w:hAnsi="Times New Roman" w:cs="Times New Roman"/>
          <w:i/>
          <w:iCs/>
        </w:rPr>
        <w:t>Compare the algorithm performances of (c) and (d).</w:t>
      </w:r>
    </w:p>
    <w:p w14:paraId="0450FFE2" w14:textId="3E12CF52" w:rsidR="001B080B" w:rsidRPr="001B080B" w:rsidRDefault="00AD6680" w:rsidP="00AD2B4F">
      <w:pPr>
        <w:pStyle w:val="HTMLPreformatted"/>
        <w:numPr>
          <w:ilvl w:val="0"/>
          <w:numId w:val="21"/>
        </w:numPr>
        <w:shd w:val="clear" w:color="auto" w:fill="FFFFFF"/>
        <w:wordWrap w:val="0"/>
        <w:ind w:left="142" w:hanging="196"/>
        <w:textAlignment w:val="baseline"/>
        <w:rPr>
          <w:rFonts w:ascii="Times New Roman" w:eastAsia="SimSun" w:hAnsi="Times New Roman" w:cs="Times New Roman"/>
          <w:b/>
          <w:i/>
          <w:iCs/>
        </w:rPr>
      </w:pPr>
      <w:r>
        <w:rPr>
          <w:rFonts w:ascii="Times New Roman" w:eastAsia="SimSun" w:hAnsi="Times New Roman" w:cs="Times New Roman"/>
          <w:i/>
          <w:iCs/>
          <w:noProof/>
          <w:lang w:eastAsia="en-US"/>
        </w:rPr>
        <w:drawing>
          <wp:anchor distT="0" distB="0" distL="114300" distR="114300" simplePos="0" relativeHeight="251658240" behindDoc="0" locked="0" layoutInCell="1" allowOverlap="1" wp14:anchorId="38AB8EC2" wp14:editId="50169E25">
            <wp:simplePos x="0" y="0"/>
            <wp:positionH relativeFrom="column">
              <wp:posOffset>-7620</wp:posOffset>
            </wp:positionH>
            <wp:positionV relativeFrom="paragraph">
              <wp:posOffset>213360</wp:posOffset>
            </wp:positionV>
            <wp:extent cx="3083560" cy="2055495"/>
            <wp:effectExtent l="0" t="0" r="0" b="1905"/>
            <wp:wrapSquare wrapText="bothSides"/>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3560" cy="2055495"/>
                    </a:xfrm>
                    <a:prstGeom prst="rect">
                      <a:avLst/>
                    </a:prstGeom>
                    <a:noFill/>
                    <a:ln>
                      <a:noFill/>
                    </a:ln>
                  </pic:spPr>
                </pic:pic>
              </a:graphicData>
            </a:graphic>
            <wp14:sizeRelH relativeFrom="page">
              <wp14:pctWidth>0</wp14:pctWidth>
            </wp14:sizeRelH>
            <wp14:sizeRelV relativeFrom="page">
              <wp14:pctHeight>0</wp14:pctHeight>
            </wp14:sizeRelV>
          </wp:anchor>
        </w:drawing>
      </w:r>
      <w:r w:rsidR="001B080B">
        <w:rPr>
          <w:rFonts w:ascii="Times New Roman" w:eastAsia="SimSun" w:hAnsi="Times New Roman" w:cs="Times New Roman"/>
          <w:b/>
          <w:spacing w:val="-1"/>
        </w:rPr>
        <w:t>Clustering by k-means</w:t>
      </w:r>
    </w:p>
    <w:p w14:paraId="68990F20" w14:textId="45FC9F1F" w:rsidR="001B080B" w:rsidRPr="001B080B" w:rsidRDefault="001B080B" w:rsidP="001B080B">
      <w:pPr>
        <w:pStyle w:val="HTMLPreformatted"/>
        <w:shd w:val="clear" w:color="auto" w:fill="FFFFFF"/>
        <w:wordWrap w:val="0"/>
        <w:ind w:left="480"/>
        <w:textAlignment w:val="baseline"/>
        <w:rPr>
          <w:rFonts w:ascii="Times New Roman" w:eastAsia="SimSun" w:hAnsi="Times New Roman" w:cs="Times New Roman"/>
          <w:b/>
          <w:i/>
          <w:iCs/>
        </w:rPr>
      </w:pPr>
    </w:p>
    <w:p w14:paraId="3DB0D8AD" w14:textId="414D2E38" w:rsidR="001B080B" w:rsidRPr="000C68B8" w:rsidRDefault="001B080B" w:rsidP="001B080B">
      <w:pPr>
        <w:pStyle w:val="HTMLPreformatted"/>
        <w:numPr>
          <w:ilvl w:val="0"/>
          <w:numId w:val="21"/>
        </w:numPr>
        <w:shd w:val="clear" w:color="auto" w:fill="FFFFFF"/>
        <w:wordWrap w:val="0"/>
        <w:textAlignment w:val="baseline"/>
        <w:rPr>
          <w:rFonts w:ascii="Times New Roman" w:eastAsia="SimSun" w:hAnsi="Times New Roman" w:cs="Times New Roman"/>
          <w:b/>
          <w:i/>
          <w:iCs/>
        </w:rPr>
      </w:pPr>
      <w:r>
        <w:rPr>
          <w:rFonts w:ascii="Times New Roman" w:eastAsia="SimSun" w:hAnsi="Times New Roman" w:cs="Times New Roman"/>
          <w:b/>
          <w:spacing w:val="-1"/>
        </w:rPr>
        <w:t>Clustering by GMM (Initialization by k-means)</w:t>
      </w:r>
    </w:p>
    <w:p w14:paraId="084EC0ED" w14:textId="6EED519B" w:rsidR="00AD6680" w:rsidRDefault="00AD6680" w:rsidP="000C68B8">
      <w:pPr>
        <w:pStyle w:val="HTMLPreformatted"/>
        <w:shd w:val="clear" w:color="auto" w:fill="FFFFFF"/>
        <w:wordWrap w:val="0"/>
        <w:textAlignment w:val="baseline"/>
      </w:pPr>
      <w:r>
        <w:rPr>
          <w:rFonts w:ascii="Times New Roman" w:eastAsia="SimSun" w:hAnsi="Times New Roman" w:cs="Times New Roman"/>
          <w:b/>
          <w:i/>
          <w:iCs/>
          <w:noProof/>
          <w:lang w:eastAsia="en-US"/>
        </w:rPr>
        <w:drawing>
          <wp:anchor distT="0" distB="0" distL="114300" distR="114300" simplePos="0" relativeHeight="251659264" behindDoc="0" locked="0" layoutInCell="1" allowOverlap="1" wp14:anchorId="2AA00CED" wp14:editId="21609348">
            <wp:simplePos x="0" y="0"/>
            <wp:positionH relativeFrom="column">
              <wp:posOffset>-22860</wp:posOffset>
            </wp:positionH>
            <wp:positionV relativeFrom="paragraph">
              <wp:posOffset>146050</wp:posOffset>
            </wp:positionV>
            <wp:extent cx="3083560" cy="2055495"/>
            <wp:effectExtent l="0" t="0" r="0" b="1905"/>
            <wp:wrapTopAndBottom/>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3560" cy="2055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2E7401" w14:textId="279A4AC8" w:rsidR="00AD6680" w:rsidRDefault="00AD6680" w:rsidP="000C68B8">
      <w:pPr>
        <w:pStyle w:val="HTMLPreformatted"/>
        <w:shd w:val="clear" w:color="auto" w:fill="FFFFFF"/>
        <w:wordWrap w:val="0"/>
        <w:textAlignment w:val="baseline"/>
      </w:pPr>
    </w:p>
    <w:p w14:paraId="61250B2D" w14:textId="550B3364" w:rsidR="00AD6680" w:rsidRDefault="00AD6680" w:rsidP="000C68B8">
      <w:pPr>
        <w:pStyle w:val="HTMLPreformatted"/>
        <w:shd w:val="clear" w:color="auto" w:fill="FFFFFF"/>
        <w:wordWrap w:val="0"/>
        <w:textAlignment w:val="baseline"/>
      </w:pPr>
    </w:p>
    <w:p w14:paraId="652A9BC1" w14:textId="1B502EE5" w:rsidR="00AD6680" w:rsidRDefault="00AD6680" w:rsidP="000C68B8">
      <w:pPr>
        <w:pStyle w:val="HTMLPreformatted"/>
        <w:shd w:val="clear" w:color="auto" w:fill="FFFFFF"/>
        <w:wordWrap w:val="0"/>
        <w:textAlignment w:val="baseline"/>
      </w:pPr>
    </w:p>
    <w:p w14:paraId="10FF0142" w14:textId="77777777" w:rsidR="00AD6680" w:rsidRDefault="00AD6680" w:rsidP="000C68B8">
      <w:pPr>
        <w:pStyle w:val="HTMLPreformatted"/>
        <w:shd w:val="clear" w:color="auto" w:fill="FFFFFF"/>
        <w:wordWrap w:val="0"/>
        <w:textAlignment w:val="baseline"/>
      </w:pPr>
    </w:p>
    <w:p w14:paraId="21DFFB20" w14:textId="77777777" w:rsidR="00AD6680" w:rsidRDefault="00AD6680" w:rsidP="000C68B8">
      <w:pPr>
        <w:pStyle w:val="HTMLPreformatted"/>
        <w:shd w:val="clear" w:color="auto" w:fill="FFFFFF"/>
        <w:wordWrap w:val="0"/>
        <w:textAlignment w:val="baseline"/>
      </w:pPr>
    </w:p>
    <w:p w14:paraId="28B1AC4E" w14:textId="77777777" w:rsidR="00AD6680" w:rsidRDefault="00AD6680" w:rsidP="000C68B8">
      <w:pPr>
        <w:pStyle w:val="HTMLPreformatted"/>
        <w:shd w:val="clear" w:color="auto" w:fill="FFFFFF"/>
        <w:wordWrap w:val="0"/>
        <w:textAlignment w:val="baseline"/>
      </w:pPr>
    </w:p>
    <w:p w14:paraId="432BF039" w14:textId="77777777" w:rsidR="00AD6680" w:rsidRDefault="00AD6680" w:rsidP="000C68B8">
      <w:pPr>
        <w:pStyle w:val="HTMLPreformatted"/>
        <w:shd w:val="clear" w:color="auto" w:fill="FFFFFF"/>
        <w:wordWrap w:val="0"/>
        <w:textAlignment w:val="baseline"/>
      </w:pPr>
    </w:p>
    <w:p w14:paraId="07AB83EA" w14:textId="77777777" w:rsidR="00AD6680" w:rsidRDefault="00AD6680" w:rsidP="000C68B8">
      <w:pPr>
        <w:pStyle w:val="HTMLPreformatted"/>
        <w:shd w:val="clear" w:color="auto" w:fill="FFFFFF"/>
        <w:wordWrap w:val="0"/>
        <w:textAlignment w:val="baseline"/>
      </w:pPr>
    </w:p>
    <w:p w14:paraId="59F06D3E" w14:textId="77777777" w:rsidR="00AD6680" w:rsidRDefault="00AD6680" w:rsidP="000C68B8">
      <w:pPr>
        <w:pStyle w:val="HTMLPreformatted"/>
        <w:shd w:val="clear" w:color="auto" w:fill="FFFFFF"/>
        <w:wordWrap w:val="0"/>
        <w:textAlignment w:val="baseline"/>
      </w:pPr>
    </w:p>
    <w:p w14:paraId="779BB711" w14:textId="77777777" w:rsidR="00AD6680" w:rsidRDefault="00AD6680" w:rsidP="000C68B8">
      <w:pPr>
        <w:pStyle w:val="HTMLPreformatted"/>
        <w:shd w:val="clear" w:color="auto" w:fill="FFFFFF"/>
        <w:wordWrap w:val="0"/>
        <w:textAlignment w:val="baseline"/>
      </w:pPr>
    </w:p>
    <w:p w14:paraId="2BCAF552" w14:textId="77777777" w:rsidR="00AD6680" w:rsidRDefault="00AD6680" w:rsidP="000C68B8">
      <w:pPr>
        <w:pStyle w:val="HTMLPreformatted"/>
        <w:shd w:val="clear" w:color="auto" w:fill="FFFFFF"/>
        <w:wordWrap w:val="0"/>
        <w:textAlignment w:val="baseline"/>
      </w:pPr>
    </w:p>
    <w:p w14:paraId="2432253B" w14:textId="77777777" w:rsidR="00AD6680" w:rsidRDefault="00AD6680" w:rsidP="000C68B8">
      <w:pPr>
        <w:pStyle w:val="HTMLPreformatted"/>
        <w:shd w:val="clear" w:color="auto" w:fill="FFFFFF"/>
        <w:wordWrap w:val="0"/>
        <w:textAlignment w:val="baseline"/>
      </w:pPr>
    </w:p>
    <w:p w14:paraId="32CB0520" w14:textId="77777777" w:rsidR="00AD6680" w:rsidRDefault="00AD6680" w:rsidP="000C68B8">
      <w:pPr>
        <w:pStyle w:val="HTMLPreformatted"/>
        <w:shd w:val="clear" w:color="auto" w:fill="FFFFFF"/>
        <w:wordWrap w:val="0"/>
        <w:textAlignment w:val="baseline"/>
      </w:pPr>
    </w:p>
    <w:p w14:paraId="31907B69" w14:textId="77777777" w:rsidR="00AD6680" w:rsidRDefault="00AD6680" w:rsidP="000C68B8">
      <w:pPr>
        <w:pStyle w:val="HTMLPreformatted"/>
        <w:shd w:val="clear" w:color="auto" w:fill="FFFFFF"/>
        <w:wordWrap w:val="0"/>
        <w:textAlignment w:val="baseline"/>
      </w:pPr>
    </w:p>
    <w:p w14:paraId="0EDB3C5F" w14:textId="77777777" w:rsidR="00AD6680" w:rsidRDefault="00AD6680" w:rsidP="000C68B8">
      <w:pPr>
        <w:pStyle w:val="HTMLPreformatted"/>
        <w:shd w:val="clear" w:color="auto" w:fill="FFFFFF"/>
        <w:wordWrap w:val="0"/>
        <w:textAlignment w:val="baseline"/>
      </w:pPr>
    </w:p>
    <w:p w14:paraId="0BA7B818" w14:textId="77777777" w:rsidR="00AD6680" w:rsidRDefault="00AD6680" w:rsidP="000C68B8">
      <w:pPr>
        <w:pStyle w:val="HTMLPreformatted"/>
        <w:shd w:val="clear" w:color="auto" w:fill="FFFFFF"/>
        <w:wordWrap w:val="0"/>
        <w:textAlignment w:val="baseline"/>
      </w:pPr>
    </w:p>
    <w:p w14:paraId="3C4E314F" w14:textId="77777777" w:rsidR="00AD6680" w:rsidRDefault="00AD6680" w:rsidP="000C68B8">
      <w:pPr>
        <w:pStyle w:val="HTMLPreformatted"/>
        <w:shd w:val="clear" w:color="auto" w:fill="FFFFFF"/>
        <w:wordWrap w:val="0"/>
        <w:textAlignment w:val="baseline"/>
      </w:pPr>
    </w:p>
    <w:p w14:paraId="1EC66D35" w14:textId="77777777" w:rsidR="00AD6680" w:rsidRDefault="00AD6680" w:rsidP="000C68B8">
      <w:pPr>
        <w:pStyle w:val="HTMLPreformatted"/>
        <w:shd w:val="clear" w:color="auto" w:fill="FFFFFF"/>
        <w:wordWrap w:val="0"/>
        <w:textAlignment w:val="baseline"/>
      </w:pPr>
    </w:p>
    <w:p w14:paraId="3D584500" w14:textId="77777777" w:rsidR="00AD6680" w:rsidRDefault="00AD6680" w:rsidP="000C68B8">
      <w:pPr>
        <w:pStyle w:val="HTMLPreformatted"/>
        <w:shd w:val="clear" w:color="auto" w:fill="FFFFFF"/>
        <w:wordWrap w:val="0"/>
        <w:textAlignment w:val="baseline"/>
      </w:pPr>
    </w:p>
    <w:p w14:paraId="7E5BD40F" w14:textId="77777777" w:rsidR="00AD6680" w:rsidRDefault="00AD6680" w:rsidP="000C68B8">
      <w:pPr>
        <w:pStyle w:val="HTMLPreformatted"/>
        <w:shd w:val="clear" w:color="auto" w:fill="FFFFFF"/>
        <w:wordWrap w:val="0"/>
        <w:textAlignment w:val="baseline"/>
      </w:pPr>
    </w:p>
    <w:p w14:paraId="23E33318" w14:textId="77777777" w:rsidR="00AD6680" w:rsidRDefault="00AD6680" w:rsidP="000C68B8">
      <w:pPr>
        <w:pStyle w:val="HTMLPreformatted"/>
        <w:shd w:val="clear" w:color="auto" w:fill="FFFFFF"/>
        <w:wordWrap w:val="0"/>
        <w:textAlignment w:val="baseline"/>
      </w:pPr>
    </w:p>
    <w:p w14:paraId="5E2BEC12" w14:textId="77777777" w:rsidR="00AD6680" w:rsidRDefault="00AD6680" w:rsidP="000C68B8">
      <w:pPr>
        <w:pStyle w:val="HTMLPreformatted"/>
        <w:shd w:val="clear" w:color="auto" w:fill="FFFFFF"/>
        <w:wordWrap w:val="0"/>
        <w:textAlignment w:val="baseline"/>
      </w:pPr>
    </w:p>
    <w:p w14:paraId="2EA63639" w14:textId="48452874" w:rsidR="00AD6680" w:rsidRDefault="00AD6680" w:rsidP="000C68B8">
      <w:pPr>
        <w:pStyle w:val="HTMLPreformatted"/>
        <w:shd w:val="clear" w:color="auto" w:fill="FFFFFF"/>
        <w:wordWrap w:val="0"/>
        <w:textAlignment w:val="baseline"/>
      </w:pPr>
    </w:p>
    <w:p w14:paraId="4F1E8310" w14:textId="3D25F7D0" w:rsidR="00AD6680" w:rsidRDefault="00AD6680" w:rsidP="000C68B8">
      <w:pPr>
        <w:pStyle w:val="HTMLPreformatted"/>
        <w:shd w:val="clear" w:color="auto" w:fill="FFFFFF"/>
        <w:wordWrap w:val="0"/>
        <w:textAlignment w:val="baseline"/>
      </w:pPr>
    </w:p>
    <w:p w14:paraId="6096D3A7" w14:textId="1A411B77" w:rsidR="00AD6680" w:rsidRDefault="00AD6680" w:rsidP="000C68B8">
      <w:pPr>
        <w:pStyle w:val="HTMLPreformatted"/>
        <w:shd w:val="clear" w:color="auto" w:fill="FFFFFF"/>
        <w:wordWrap w:val="0"/>
        <w:textAlignment w:val="baseline"/>
      </w:pPr>
    </w:p>
    <w:p w14:paraId="397AECE4" w14:textId="04DECEDF" w:rsidR="00AD6680" w:rsidRDefault="00AD6680" w:rsidP="000C68B8">
      <w:pPr>
        <w:pStyle w:val="HTMLPreformatted"/>
        <w:shd w:val="clear" w:color="auto" w:fill="FFFFFF"/>
        <w:wordWrap w:val="0"/>
        <w:textAlignment w:val="baseline"/>
      </w:pPr>
      <w:r>
        <w:rPr>
          <w:rFonts w:ascii="Times New Roman" w:eastAsia="SimSun" w:hAnsi="Times New Roman" w:cs="Times New Roman"/>
          <w:b/>
          <w:i/>
          <w:iCs/>
          <w:noProof/>
          <w:lang w:eastAsia="en-US"/>
        </w:rPr>
        <w:drawing>
          <wp:anchor distT="0" distB="0" distL="114300" distR="114300" simplePos="0" relativeHeight="251660288" behindDoc="0" locked="0" layoutInCell="1" allowOverlap="1" wp14:anchorId="6A365B0A" wp14:editId="72B2E2E0">
            <wp:simplePos x="0" y="0"/>
            <wp:positionH relativeFrom="column">
              <wp:posOffset>635</wp:posOffset>
            </wp:positionH>
            <wp:positionV relativeFrom="paragraph">
              <wp:posOffset>254635</wp:posOffset>
            </wp:positionV>
            <wp:extent cx="3083560" cy="2055495"/>
            <wp:effectExtent l="0" t="0" r="0" b="1905"/>
            <wp:wrapTopAndBottom/>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3560" cy="2055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DECBE8" w14:textId="57F8F513" w:rsidR="00AD6680" w:rsidRDefault="00AD6680" w:rsidP="000C68B8">
      <w:pPr>
        <w:pStyle w:val="HTMLPreformatted"/>
        <w:shd w:val="clear" w:color="auto" w:fill="FFFFFF"/>
        <w:wordWrap w:val="0"/>
        <w:textAlignment w:val="baseline"/>
      </w:pPr>
    </w:p>
    <w:p w14:paraId="6DE650EE" w14:textId="7D965849" w:rsidR="000C68B8" w:rsidRDefault="000C68B8" w:rsidP="000C68B8">
      <w:pPr>
        <w:pStyle w:val="HTMLPreformatted"/>
        <w:shd w:val="clear" w:color="auto" w:fill="FFFFFF"/>
        <w:wordWrap w:val="0"/>
        <w:textAlignment w:val="baseline"/>
        <w:rPr>
          <w:rFonts w:ascii="Times New Roman" w:eastAsia="SimSun" w:hAnsi="Times New Roman" w:cs="Times New Roman"/>
          <w:b/>
          <w:i/>
          <w:iCs/>
        </w:rPr>
      </w:pPr>
      <w:r w:rsidRPr="000C68B8">
        <w:t xml:space="preserve"> </w:t>
      </w:r>
    </w:p>
    <w:p w14:paraId="55991C7A" w14:textId="03933415" w:rsidR="000C68B8" w:rsidRPr="001B080B" w:rsidRDefault="0019205A" w:rsidP="005661E4">
      <w:pPr>
        <w:pStyle w:val="HTMLPreformatted"/>
        <w:shd w:val="clear" w:color="auto" w:fill="FFFFFF"/>
        <w:wordWrap w:val="0"/>
        <w:textAlignment w:val="baseline"/>
        <w:rPr>
          <w:rFonts w:ascii="Times New Roman" w:eastAsia="SimSun" w:hAnsi="Times New Roman" w:cs="Times New Roman"/>
          <w:b/>
          <w:i/>
          <w:iCs/>
        </w:rPr>
      </w:pPr>
      <w:r>
        <w:rPr>
          <w:rFonts w:ascii="Times New Roman" w:eastAsia="SimSun" w:hAnsi="Times New Roman" w:cs="Times New Roman"/>
          <w:spacing w:val="-1"/>
        </w:rPr>
        <w:t xml:space="preserve">Similarly as in problem (c), we recorded the trajectories of the two mean vectors and ran the problem 50 times to observe the distribution of the numbers of iteration needed. </w:t>
      </w:r>
      <w:r w:rsidR="005661E4">
        <w:rPr>
          <w:rFonts w:ascii="Times New Roman" w:eastAsia="SimSun" w:hAnsi="Times New Roman" w:cs="Times New Roman"/>
          <w:spacing w:val="-1"/>
        </w:rPr>
        <w:t>As we ca</w:t>
      </w:r>
      <w:bookmarkStart w:id="0" w:name="_GoBack"/>
      <w:bookmarkEnd w:id="0"/>
      <w:r w:rsidR="00A62CAE">
        <w:rPr>
          <w:rFonts w:ascii="Times New Roman" w:eastAsia="SimSun" w:hAnsi="Times New Roman" w:cs="Times New Roman"/>
          <w:spacing w:val="-1"/>
        </w:rPr>
        <w:t>n see from the above graphs, that the GMM algorithm initialized by k-means needs less iterations to reach convergence and its performance is more stable than random initialized GMM</w:t>
      </w:r>
      <w:r w:rsidR="009C1272">
        <w:rPr>
          <w:rFonts w:ascii="Times New Roman" w:eastAsia="SimSun" w:hAnsi="Times New Roman" w:cs="Times New Roman"/>
          <w:spacing w:val="-1"/>
        </w:rPr>
        <w:t xml:space="preserve"> clustering.</w:t>
      </w:r>
    </w:p>
    <w:p w14:paraId="73A46203" w14:textId="334F88AB" w:rsidR="001B080B" w:rsidRPr="005661E4" w:rsidRDefault="001B080B" w:rsidP="005661E4">
      <w:pPr>
        <w:pStyle w:val="HTMLPreformatted"/>
        <w:shd w:val="clear" w:color="auto" w:fill="FFFFFF"/>
        <w:wordWrap w:val="0"/>
        <w:ind w:left="142"/>
        <w:textAlignment w:val="baseline"/>
        <w:rPr>
          <w:rFonts w:ascii="Times New Roman" w:eastAsia="SimSun" w:hAnsi="Times New Roman" w:cs="Times New Roman"/>
          <w:b/>
          <w:i/>
          <w:iCs/>
        </w:rPr>
      </w:pPr>
    </w:p>
    <w:p w14:paraId="368D52B3" w14:textId="6FD2394E" w:rsidR="001B080B" w:rsidRPr="00081CA3" w:rsidRDefault="001B080B" w:rsidP="001B080B">
      <w:pPr>
        <w:pStyle w:val="HTMLPreformatted"/>
        <w:shd w:val="clear" w:color="auto" w:fill="FFFFFF"/>
        <w:wordWrap w:val="0"/>
        <w:ind w:left="142"/>
        <w:textAlignment w:val="baseline"/>
        <w:rPr>
          <w:rFonts w:ascii="Times New Roman" w:eastAsia="SimSun" w:hAnsi="Times New Roman" w:cs="Times New Roman"/>
          <w:i/>
          <w:iCs/>
        </w:rPr>
      </w:pPr>
    </w:p>
    <w:sectPr w:rsidR="001B080B" w:rsidRPr="00081CA3" w:rsidSect="00781F2F">
      <w:type w:val="continuous"/>
      <w:pgSz w:w="11906" w:h="16838"/>
      <w:pgMar w:top="1080" w:right="737" w:bottom="2432" w:left="737"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charset w:val="50"/>
    <w:family w:val="auto"/>
    <w:pitch w:val="variable"/>
    <w:sig w:usb0="00000003" w:usb1="288F0000" w:usb2="00000016" w:usb3="00000000" w:csb0="00040001" w:csb1="00000000"/>
  </w:font>
  <w:font w:name="SimSun">
    <w:altName w:val="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DejaVu Sans">
    <w:charset w:val="80"/>
    <w:family w:val="auto"/>
    <w:pitch w:val="variable"/>
  </w:font>
  <w:font w:name="Lohit Hindi">
    <w:altName w:val="MS Mincho"/>
    <w:charset w:val="80"/>
    <w:family w:val="auto"/>
    <w:pitch w:val="variable"/>
  </w:font>
  <w:font w:name="MS Mincho">
    <w:charset w:val="80"/>
    <w:family w:val="auto"/>
    <w:pitch w:val="variable"/>
    <w:sig w:usb0="E00002FF" w:usb1="6AC7FDFB" w:usb2="08000012" w:usb3="00000000" w:csb0="0002009F" w:csb1="00000000"/>
  </w:font>
  <w:font w:name="Heiti SC Light">
    <w:panose1 w:val="02000000000000000000"/>
    <w:charset w:val="50"/>
    <w:family w:val="auto"/>
    <w:pitch w:val="variable"/>
    <w:sig w:usb0="8000002F" w:usb1="080E004A" w:usb2="00000010" w:usb3="00000000" w:csb0="003E0000"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944CC794"/>
    <w:lvl w:ilvl="0">
      <w:start w:val="1"/>
      <w:numFmt w:val="upperRoman"/>
      <w:pStyle w:val="Heading1"/>
      <w:suff w:val="space"/>
      <w:lvlText w:val="%1."/>
      <w:lvlJc w:val="center"/>
      <w:pPr>
        <w:tabs>
          <w:tab w:val="num" w:pos="0"/>
        </w:tabs>
        <w:ind w:left="0" w:firstLine="216"/>
      </w:pPr>
      <w:rPr>
        <w:rFonts w:cs="Times New Roman"/>
        <w:i w:val="0"/>
        <w:iCs w:val="0"/>
      </w:rPr>
    </w:lvl>
    <w:lvl w:ilvl="1">
      <w:start w:val="1"/>
      <w:numFmt w:val="lowerLetter"/>
      <w:pStyle w:val="Heading2"/>
      <w:lvlText w:val="%2)"/>
      <w:lvlJc w:val="left"/>
      <w:pPr>
        <w:ind w:left="360" w:hanging="360"/>
      </w:pPr>
    </w:lvl>
    <w:lvl w:ilvl="2">
      <w:start w:val="1"/>
      <w:numFmt w:val="decimal"/>
      <w:pStyle w:val="Heading3"/>
      <w:lvlText w:val="%3)"/>
      <w:lvlJc w:val="left"/>
      <w:pPr>
        <w:tabs>
          <w:tab w:val="num" w:pos="425"/>
        </w:tabs>
        <w:ind w:left="0" w:firstLine="180"/>
      </w:pPr>
      <w:rPr>
        <w:rFonts w:cs="Times New Roman"/>
      </w:rPr>
    </w:lvl>
    <w:lvl w:ilvl="3">
      <w:start w:val="1"/>
      <w:numFmt w:val="lowerLetter"/>
      <w:pStyle w:val="Heading4"/>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1">
    <w:nsid w:val="00000002"/>
    <w:multiLevelType w:val="singleLevel"/>
    <w:tmpl w:val="00000002"/>
    <w:name w:val="WW8Num2"/>
    <w:lvl w:ilvl="0">
      <w:start w:val="1"/>
      <w:numFmt w:val="decimal"/>
      <w:pStyle w:val="footnote"/>
      <w:lvlText w:val="%1 "/>
      <w:lvlJc w:val="left"/>
      <w:pPr>
        <w:tabs>
          <w:tab w:val="num" w:pos="648"/>
        </w:tabs>
        <w:ind w:left="0" w:firstLine="288"/>
      </w:pPr>
      <w:rPr>
        <w:rFonts w:ascii="Times New Roman" w:hAnsi="Times New Roman" w:cs="Times New Roman"/>
        <w:b w:val="0"/>
        <w:bCs w:val="0"/>
        <w:i w:val="0"/>
        <w:iCs w:val="0"/>
        <w:caps w:val="0"/>
        <w:small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abstractNum>
  <w:abstractNum w:abstractNumId="2">
    <w:nsid w:val="00000003"/>
    <w:multiLevelType w:val="singleLevel"/>
    <w:tmpl w:val="00000003"/>
    <w:name w:val="WW8Num3"/>
    <w:lvl w:ilvl="0">
      <w:start w:val="1"/>
      <w:numFmt w:val="bullet"/>
      <w:pStyle w:val="bulletlist"/>
      <w:lvlText w:val=""/>
      <w:lvlJc w:val="left"/>
      <w:pPr>
        <w:tabs>
          <w:tab w:val="num" w:pos="648"/>
        </w:tabs>
        <w:ind w:left="648" w:hanging="360"/>
      </w:pPr>
      <w:rPr>
        <w:rFonts w:ascii="Symbol" w:hAnsi="Symbol" w:cs="Symbol"/>
      </w:rPr>
    </w:lvl>
  </w:abstractNum>
  <w:abstractNum w:abstractNumId="3">
    <w:nsid w:val="00000004"/>
    <w:multiLevelType w:val="singleLevel"/>
    <w:tmpl w:val="00000004"/>
    <w:name w:val="WW8Num4"/>
    <w:lvl w:ilvl="0">
      <w:start w:val="1"/>
      <w:numFmt w:val="decimal"/>
      <w:pStyle w:val="references"/>
      <w:lvlText w:val="[%1]"/>
      <w:lvlJc w:val="left"/>
      <w:pPr>
        <w:tabs>
          <w:tab w:val="num" w:pos="360"/>
        </w:tabs>
        <w:ind w:left="360" w:hanging="360"/>
      </w:pPr>
      <w:rPr>
        <w:rFonts w:cs="Times New Roman"/>
      </w:rPr>
    </w:lvl>
  </w:abstractNum>
  <w:abstractNum w:abstractNumId="4">
    <w:nsid w:val="00000005"/>
    <w:multiLevelType w:val="singleLevel"/>
    <w:tmpl w:val="00000005"/>
    <w:name w:val="WW8Num5"/>
    <w:lvl w:ilvl="0">
      <w:start w:val="1"/>
      <w:numFmt w:val="upperRoman"/>
      <w:pStyle w:val="tablehead"/>
      <w:suff w:val="space"/>
      <w:lvlText w:val="TABLE %1. "/>
      <w:lvlJc w:val="left"/>
      <w:pPr>
        <w:tabs>
          <w:tab w:val="num" w:pos="0"/>
        </w:tabs>
        <w:ind w:left="0" w:firstLine="0"/>
      </w:pPr>
      <w:rPr>
        <w:rFonts w:ascii="Times New Roman" w:hAnsi="Times New Roman" w:cs="Times New Roman"/>
        <w:caps w:val="0"/>
        <w:smallCaps w:val="0"/>
        <w:strike w:val="0"/>
        <w:dstrike w:val="0"/>
        <w:vanish w:val="0"/>
        <w:color w:val="000000"/>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
    <w:nsid w:val="00000006"/>
    <w:multiLevelType w:val="singleLevel"/>
    <w:tmpl w:val="00000006"/>
    <w:name w:val="WW8Num6"/>
    <w:lvl w:ilvl="0">
      <w:start w:val="1"/>
      <w:numFmt w:val="decimal"/>
      <w:pStyle w:val="figurecaption"/>
      <w:suff w:val="space"/>
      <w:lvlText w:val="Fig. %1. "/>
      <w:lvlJc w:val="left"/>
      <w:pPr>
        <w:tabs>
          <w:tab w:val="num" w:pos="0"/>
        </w:tabs>
        <w:ind w:left="360" w:hanging="360"/>
      </w:pPr>
      <w:rPr>
        <w:rFonts w:ascii="Times New Roman" w:hAnsi="Times New Roman" w:cs="Times New Roman"/>
        <w:b w:val="0"/>
        <w:bCs w:val="0"/>
        <w:i w:val="0"/>
        <w:iCs w:val="0"/>
        <w:sz w:val="16"/>
        <w:szCs w:val="16"/>
      </w:rPr>
    </w:lvl>
  </w:abstractNum>
  <w:abstractNum w:abstractNumId="6">
    <w:nsid w:val="168C3452"/>
    <w:multiLevelType w:val="hybridMultilevel"/>
    <w:tmpl w:val="63D42F04"/>
    <w:lvl w:ilvl="0" w:tplc="BDDC319C">
      <w:start w:val="1"/>
      <w:numFmt w:val="bullet"/>
      <w:lvlText w:val=""/>
      <w:lvlJc w:val="left"/>
      <w:pPr>
        <w:ind w:left="480" w:hanging="480"/>
      </w:pPr>
      <w:rPr>
        <w:rFonts w:ascii="Symbol" w:hAnsi="Symbol"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1DCD767F"/>
    <w:multiLevelType w:val="hybridMultilevel"/>
    <w:tmpl w:val="6F42CE8C"/>
    <w:lvl w:ilvl="0" w:tplc="04090001">
      <w:start w:val="1"/>
      <w:numFmt w:val="bullet"/>
      <w:lvlText w:val=""/>
      <w:lvlJc w:val="left"/>
      <w:pPr>
        <w:ind w:left="696" w:hanging="480"/>
      </w:pPr>
      <w:rPr>
        <w:rFonts w:ascii="Wingdings" w:hAnsi="Wingdings" w:hint="default"/>
      </w:rPr>
    </w:lvl>
    <w:lvl w:ilvl="1" w:tplc="04090003" w:tentative="1">
      <w:start w:val="1"/>
      <w:numFmt w:val="bullet"/>
      <w:lvlText w:val=""/>
      <w:lvlJc w:val="left"/>
      <w:pPr>
        <w:ind w:left="1176" w:hanging="480"/>
      </w:pPr>
      <w:rPr>
        <w:rFonts w:ascii="Wingdings" w:hAnsi="Wingdings" w:hint="default"/>
      </w:rPr>
    </w:lvl>
    <w:lvl w:ilvl="2" w:tplc="04090005" w:tentative="1">
      <w:start w:val="1"/>
      <w:numFmt w:val="bullet"/>
      <w:lvlText w:val=""/>
      <w:lvlJc w:val="left"/>
      <w:pPr>
        <w:ind w:left="1656" w:hanging="480"/>
      </w:pPr>
      <w:rPr>
        <w:rFonts w:ascii="Wingdings" w:hAnsi="Wingdings" w:hint="default"/>
      </w:rPr>
    </w:lvl>
    <w:lvl w:ilvl="3" w:tplc="04090001" w:tentative="1">
      <w:start w:val="1"/>
      <w:numFmt w:val="bullet"/>
      <w:lvlText w:val=""/>
      <w:lvlJc w:val="left"/>
      <w:pPr>
        <w:ind w:left="2136" w:hanging="480"/>
      </w:pPr>
      <w:rPr>
        <w:rFonts w:ascii="Wingdings" w:hAnsi="Wingdings" w:hint="default"/>
      </w:rPr>
    </w:lvl>
    <w:lvl w:ilvl="4" w:tplc="04090003" w:tentative="1">
      <w:start w:val="1"/>
      <w:numFmt w:val="bullet"/>
      <w:lvlText w:val=""/>
      <w:lvlJc w:val="left"/>
      <w:pPr>
        <w:ind w:left="2616" w:hanging="480"/>
      </w:pPr>
      <w:rPr>
        <w:rFonts w:ascii="Wingdings" w:hAnsi="Wingdings" w:hint="default"/>
      </w:rPr>
    </w:lvl>
    <w:lvl w:ilvl="5" w:tplc="04090005" w:tentative="1">
      <w:start w:val="1"/>
      <w:numFmt w:val="bullet"/>
      <w:lvlText w:val=""/>
      <w:lvlJc w:val="left"/>
      <w:pPr>
        <w:ind w:left="3096" w:hanging="480"/>
      </w:pPr>
      <w:rPr>
        <w:rFonts w:ascii="Wingdings" w:hAnsi="Wingdings" w:hint="default"/>
      </w:rPr>
    </w:lvl>
    <w:lvl w:ilvl="6" w:tplc="04090001" w:tentative="1">
      <w:start w:val="1"/>
      <w:numFmt w:val="bullet"/>
      <w:lvlText w:val=""/>
      <w:lvlJc w:val="left"/>
      <w:pPr>
        <w:ind w:left="3576" w:hanging="480"/>
      </w:pPr>
      <w:rPr>
        <w:rFonts w:ascii="Wingdings" w:hAnsi="Wingdings" w:hint="default"/>
      </w:rPr>
    </w:lvl>
    <w:lvl w:ilvl="7" w:tplc="04090003" w:tentative="1">
      <w:start w:val="1"/>
      <w:numFmt w:val="bullet"/>
      <w:lvlText w:val=""/>
      <w:lvlJc w:val="left"/>
      <w:pPr>
        <w:ind w:left="4056" w:hanging="480"/>
      </w:pPr>
      <w:rPr>
        <w:rFonts w:ascii="Wingdings" w:hAnsi="Wingdings" w:hint="default"/>
      </w:rPr>
    </w:lvl>
    <w:lvl w:ilvl="8" w:tplc="04090005" w:tentative="1">
      <w:start w:val="1"/>
      <w:numFmt w:val="bullet"/>
      <w:lvlText w:val=""/>
      <w:lvlJc w:val="left"/>
      <w:pPr>
        <w:ind w:left="4536" w:hanging="480"/>
      </w:pPr>
      <w:rPr>
        <w:rFonts w:ascii="Wingdings" w:hAnsi="Wingdings" w:hint="default"/>
      </w:rPr>
    </w:lvl>
  </w:abstractNum>
  <w:abstractNum w:abstractNumId="8">
    <w:nsid w:val="210A2B4A"/>
    <w:multiLevelType w:val="hybridMultilevel"/>
    <w:tmpl w:val="F072E122"/>
    <w:lvl w:ilvl="0" w:tplc="BDDC319C">
      <w:start w:val="1"/>
      <w:numFmt w:val="bullet"/>
      <w:lvlText w:val=""/>
      <w:lvlJc w:val="left"/>
      <w:pPr>
        <w:ind w:left="622" w:hanging="480"/>
      </w:pPr>
      <w:rPr>
        <w:rFonts w:ascii="Symbol" w:hAnsi="Symbol" w:hint="default"/>
        <w:color w:val="auto"/>
      </w:rPr>
    </w:lvl>
    <w:lvl w:ilvl="1" w:tplc="04090003" w:tentative="1">
      <w:start w:val="1"/>
      <w:numFmt w:val="bullet"/>
      <w:lvlText w:val=""/>
      <w:lvlJc w:val="left"/>
      <w:pPr>
        <w:ind w:left="1102" w:hanging="480"/>
      </w:pPr>
      <w:rPr>
        <w:rFonts w:ascii="Wingdings" w:hAnsi="Wingdings" w:hint="default"/>
      </w:rPr>
    </w:lvl>
    <w:lvl w:ilvl="2" w:tplc="04090005" w:tentative="1">
      <w:start w:val="1"/>
      <w:numFmt w:val="bullet"/>
      <w:lvlText w:val=""/>
      <w:lvlJc w:val="left"/>
      <w:pPr>
        <w:ind w:left="1582" w:hanging="480"/>
      </w:pPr>
      <w:rPr>
        <w:rFonts w:ascii="Wingdings" w:hAnsi="Wingdings" w:hint="default"/>
      </w:rPr>
    </w:lvl>
    <w:lvl w:ilvl="3" w:tplc="04090001" w:tentative="1">
      <w:start w:val="1"/>
      <w:numFmt w:val="bullet"/>
      <w:lvlText w:val=""/>
      <w:lvlJc w:val="left"/>
      <w:pPr>
        <w:ind w:left="2062" w:hanging="480"/>
      </w:pPr>
      <w:rPr>
        <w:rFonts w:ascii="Wingdings" w:hAnsi="Wingdings" w:hint="default"/>
      </w:rPr>
    </w:lvl>
    <w:lvl w:ilvl="4" w:tplc="04090003" w:tentative="1">
      <w:start w:val="1"/>
      <w:numFmt w:val="bullet"/>
      <w:lvlText w:val=""/>
      <w:lvlJc w:val="left"/>
      <w:pPr>
        <w:ind w:left="2542" w:hanging="480"/>
      </w:pPr>
      <w:rPr>
        <w:rFonts w:ascii="Wingdings" w:hAnsi="Wingdings" w:hint="default"/>
      </w:rPr>
    </w:lvl>
    <w:lvl w:ilvl="5" w:tplc="04090005" w:tentative="1">
      <w:start w:val="1"/>
      <w:numFmt w:val="bullet"/>
      <w:lvlText w:val=""/>
      <w:lvlJc w:val="left"/>
      <w:pPr>
        <w:ind w:left="3022" w:hanging="480"/>
      </w:pPr>
      <w:rPr>
        <w:rFonts w:ascii="Wingdings" w:hAnsi="Wingdings" w:hint="default"/>
      </w:rPr>
    </w:lvl>
    <w:lvl w:ilvl="6" w:tplc="04090001" w:tentative="1">
      <w:start w:val="1"/>
      <w:numFmt w:val="bullet"/>
      <w:lvlText w:val=""/>
      <w:lvlJc w:val="left"/>
      <w:pPr>
        <w:ind w:left="3502" w:hanging="480"/>
      </w:pPr>
      <w:rPr>
        <w:rFonts w:ascii="Wingdings" w:hAnsi="Wingdings" w:hint="default"/>
      </w:rPr>
    </w:lvl>
    <w:lvl w:ilvl="7" w:tplc="04090003" w:tentative="1">
      <w:start w:val="1"/>
      <w:numFmt w:val="bullet"/>
      <w:lvlText w:val=""/>
      <w:lvlJc w:val="left"/>
      <w:pPr>
        <w:ind w:left="3982" w:hanging="480"/>
      </w:pPr>
      <w:rPr>
        <w:rFonts w:ascii="Wingdings" w:hAnsi="Wingdings" w:hint="default"/>
      </w:rPr>
    </w:lvl>
    <w:lvl w:ilvl="8" w:tplc="04090005" w:tentative="1">
      <w:start w:val="1"/>
      <w:numFmt w:val="bullet"/>
      <w:lvlText w:val=""/>
      <w:lvlJc w:val="left"/>
      <w:pPr>
        <w:ind w:left="4462" w:hanging="480"/>
      </w:pPr>
      <w:rPr>
        <w:rFonts w:ascii="Wingdings" w:hAnsi="Wingdings" w:hint="default"/>
      </w:rPr>
    </w:lvl>
  </w:abstractNum>
  <w:abstractNum w:abstractNumId="9">
    <w:nsid w:val="26F2557D"/>
    <w:multiLevelType w:val="hybridMultilevel"/>
    <w:tmpl w:val="552E1BD8"/>
    <w:lvl w:ilvl="0" w:tplc="B3B25FD2">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0">
    <w:nsid w:val="2C684EE5"/>
    <w:multiLevelType w:val="multilevel"/>
    <w:tmpl w:val="944CC794"/>
    <w:lvl w:ilvl="0">
      <w:start w:val="1"/>
      <w:numFmt w:val="upperRoman"/>
      <w:suff w:val="space"/>
      <w:lvlText w:val="%1."/>
      <w:lvlJc w:val="center"/>
      <w:pPr>
        <w:tabs>
          <w:tab w:val="num" w:pos="0"/>
        </w:tabs>
        <w:ind w:left="0" w:firstLine="216"/>
      </w:pPr>
      <w:rPr>
        <w:rFonts w:cs="Times New Roman"/>
        <w:i w:val="0"/>
        <w:iCs w:val="0"/>
      </w:rPr>
    </w:lvl>
    <w:lvl w:ilvl="1">
      <w:start w:val="1"/>
      <w:numFmt w:val="lowerLetter"/>
      <w:lvlText w:val="%2)"/>
      <w:lvlJc w:val="left"/>
      <w:pPr>
        <w:ind w:left="360" w:hanging="360"/>
      </w:pPr>
    </w:lvl>
    <w:lvl w:ilvl="2">
      <w:start w:val="1"/>
      <w:numFmt w:val="decimal"/>
      <w:lvlText w:val="%3)"/>
      <w:lvlJc w:val="left"/>
      <w:pPr>
        <w:tabs>
          <w:tab w:val="num" w:pos="425"/>
        </w:tabs>
        <w:ind w:left="0" w:firstLine="180"/>
      </w:pPr>
      <w:rPr>
        <w:rFonts w:cs="Times New Roman"/>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11">
    <w:nsid w:val="3117714C"/>
    <w:multiLevelType w:val="hybridMultilevel"/>
    <w:tmpl w:val="64E8AE00"/>
    <w:lvl w:ilvl="0" w:tplc="0409001B">
      <w:start w:val="1"/>
      <w:numFmt w:val="lowerRoman"/>
      <w:lvlText w:val="%1."/>
      <w:lvlJc w:val="righ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517B2BFC"/>
    <w:multiLevelType w:val="hybridMultilevel"/>
    <w:tmpl w:val="1E04E09E"/>
    <w:lvl w:ilvl="0" w:tplc="04090001">
      <w:start w:val="1"/>
      <w:numFmt w:val="bullet"/>
      <w:lvlText w:val=""/>
      <w:lvlJc w:val="left"/>
      <w:pPr>
        <w:ind w:left="1176" w:hanging="480"/>
      </w:pPr>
      <w:rPr>
        <w:rFonts w:ascii="Wingdings" w:hAnsi="Wingdings" w:hint="default"/>
      </w:rPr>
    </w:lvl>
    <w:lvl w:ilvl="1" w:tplc="04090003" w:tentative="1">
      <w:start w:val="1"/>
      <w:numFmt w:val="bullet"/>
      <w:lvlText w:val=""/>
      <w:lvlJc w:val="left"/>
      <w:pPr>
        <w:ind w:left="1656" w:hanging="480"/>
      </w:pPr>
      <w:rPr>
        <w:rFonts w:ascii="Wingdings" w:hAnsi="Wingdings" w:hint="default"/>
      </w:rPr>
    </w:lvl>
    <w:lvl w:ilvl="2" w:tplc="04090005" w:tentative="1">
      <w:start w:val="1"/>
      <w:numFmt w:val="bullet"/>
      <w:lvlText w:val=""/>
      <w:lvlJc w:val="left"/>
      <w:pPr>
        <w:ind w:left="2136" w:hanging="480"/>
      </w:pPr>
      <w:rPr>
        <w:rFonts w:ascii="Wingdings" w:hAnsi="Wingdings" w:hint="default"/>
      </w:rPr>
    </w:lvl>
    <w:lvl w:ilvl="3" w:tplc="04090001" w:tentative="1">
      <w:start w:val="1"/>
      <w:numFmt w:val="bullet"/>
      <w:lvlText w:val=""/>
      <w:lvlJc w:val="left"/>
      <w:pPr>
        <w:ind w:left="2616" w:hanging="480"/>
      </w:pPr>
      <w:rPr>
        <w:rFonts w:ascii="Wingdings" w:hAnsi="Wingdings" w:hint="default"/>
      </w:rPr>
    </w:lvl>
    <w:lvl w:ilvl="4" w:tplc="04090003" w:tentative="1">
      <w:start w:val="1"/>
      <w:numFmt w:val="bullet"/>
      <w:lvlText w:val=""/>
      <w:lvlJc w:val="left"/>
      <w:pPr>
        <w:ind w:left="3096" w:hanging="480"/>
      </w:pPr>
      <w:rPr>
        <w:rFonts w:ascii="Wingdings" w:hAnsi="Wingdings" w:hint="default"/>
      </w:rPr>
    </w:lvl>
    <w:lvl w:ilvl="5" w:tplc="04090005" w:tentative="1">
      <w:start w:val="1"/>
      <w:numFmt w:val="bullet"/>
      <w:lvlText w:val=""/>
      <w:lvlJc w:val="left"/>
      <w:pPr>
        <w:ind w:left="3576" w:hanging="480"/>
      </w:pPr>
      <w:rPr>
        <w:rFonts w:ascii="Wingdings" w:hAnsi="Wingdings" w:hint="default"/>
      </w:rPr>
    </w:lvl>
    <w:lvl w:ilvl="6" w:tplc="04090001" w:tentative="1">
      <w:start w:val="1"/>
      <w:numFmt w:val="bullet"/>
      <w:lvlText w:val=""/>
      <w:lvlJc w:val="left"/>
      <w:pPr>
        <w:ind w:left="4056" w:hanging="480"/>
      </w:pPr>
      <w:rPr>
        <w:rFonts w:ascii="Wingdings" w:hAnsi="Wingdings" w:hint="default"/>
      </w:rPr>
    </w:lvl>
    <w:lvl w:ilvl="7" w:tplc="04090003" w:tentative="1">
      <w:start w:val="1"/>
      <w:numFmt w:val="bullet"/>
      <w:lvlText w:val=""/>
      <w:lvlJc w:val="left"/>
      <w:pPr>
        <w:ind w:left="4536" w:hanging="480"/>
      </w:pPr>
      <w:rPr>
        <w:rFonts w:ascii="Wingdings" w:hAnsi="Wingdings" w:hint="default"/>
      </w:rPr>
    </w:lvl>
    <w:lvl w:ilvl="8" w:tplc="04090005" w:tentative="1">
      <w:start w:val="1"/>
      <w:numFmt w:val="bullet"/>
      <w:lvlText w:val=""/>
      <w:lvlJc w:val="left"/>
      <w:pPr>
        <w:ind w:left="5016" w:hanging="480"/>
      </w:pPr>
      <w:rPr>
        <w:rFonts w:ascii="Wingdings" w:hAnsi="Wingdings" w:hint="default"/>
      </w:rPr>
    </w:lvl>
  </w:abstractNum>
  <w:abstractNum w:abstractNumId="13">
    <w:nsid w:val="68997741"/>
    <w:multiLevelType w:val="hybridMultilevel"/>
    <w:tmpl w:val="64E8AE00"/>
    <w:lvl w:ilvl="0" w:tplc="0409001B">
      <w:start w:val="1"/>
      <w:numFmt w:val="lowerRoman"/>
      <w:lvlText w:val="%1."/>
      <w:lvlJc w:val="righ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74972197"/>
    <w:multiLevelType w:val="hybridMultilevel"/>
    <w:tmpl w:val="CFC2E6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7ACB0D89"/>
    <w:multiLevelType w:val="hybridMultilevel"/>
    <w:tmpl w:val="75909AAE"/>
    <w:lvl w:ilvl="0" w:tplc="04090019">
      <w:start w:val="1"/>
      <w:numFmt w:val="lowerLetter"/>
      <w:lvlText w:val="%1."/>
      <w:lvlJc w:val="left"/>
      <w:pPr>
        <w:ind w:left="648" w:hanging="360"/>
      </w:p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7"/>
  </w:num>
  <w:num w:numId="8">
    <w:abstractNumId w:val="12"/>
  </w:num>
  <w:num w:numId="9">
    <w:abstractNumId w:val="15"/>
  </w:num>
  <w:num w:numId="10">
    <w:abstractNumId w:val="9"/>
  </w:num>
  <w:num w:numId="11">
    <w:abstractNumId w:val="0"/>
  </w:num>
  <w:num w:numId="12">
    <w:abstractNumId w:val="0"/>
  </w:num>
  <w:num w:numId="13">
    <w:abstractNumId w:val="0"/>
    <w:lvlOverride w:ilvl="0">
      <w:startOverride w:val="1"/>
    </w:lvlOverride>
    <w:lvlOverride w:ilvl="1">
      <w:startOverride w:val="2"/>
    </w:lvlOverride>
  </w:num>
  <w:num w:numId="14">
    <w:abstractNumId w:val="0"/>
    <w:lvlOverride w:ilvl="0">
      <w:startOverride w:val="1"/>
    </w:lvlOverride>
    <w:lvlOverride w:ilvl="1">
      <w:startOverride w:val="4"/>
    </w:lvlOverride>
  </w:num>
  <w:num w:numId="15">
    <w:abstractNumId w:val="14"/>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6"/>
  </w:num>
  <w:num w:numId="19">
    <w:abstractNumId w:val="11"/>
  </w:num>
  <w:num w:numId="20">
    <w:abstractNumId w:val="8"/>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embedSystemFonts/>
  <w:bordersDoNotSurroundHeader/>
  <w:bordersDoNotSurroundFooter/>
  <w:proofState w:spelling="clean" w:grammar="clean"/>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0C50"/>
    <w:rsid w:val="0002220B"/>
    <w:rsid w:val="000318A9"/>
    <w:rsid w:val="00046BA9"/>
    <w:rsid w:val="00067EF7"/>
    <w:rsid w:val="00071E46"/>
    <w:rsid w:val="000755AA"/>
    <w:rsid w:val="00077B6C"/>
    <w:rsid w:val="000815AC"/>
    <w:rsid w:val="00081CA3"/>
    <w:rsid w:val="00092823"/>
    <w:rsid w:val="000A56EF"/>
    <w:rsid w:val="000A7265"/>
    <w:rsid w:val="000A728E"/>
    <w:rsid w:val="000B142C"/>
    <w:rsid w:val="000C0627"/>
    <w:rsid w:val="000C2E5D"/>
    <w:rsid w:val="000C68B8"/>
    <w:rsid w:val="000D1A00"/>
    <w:rsid w:val="000D294E"/>
    <w:rsid w:val="000E2343"/>
    <w:rsid w:val="000E3BF1"/>
    <w:rsid w:val="000F31AD"/>
    <w:rsid w:val="000F7DC4"/>
    <w:rsid w:val="001123D5"/>
    <w:rsid w:val="00115F65"/>
    <w:rsid w:val="0011765D"/>
    <w:rsid w:val="00131E09"/>
    <w:rsid w:val="0013308C"/>
    <w:rsid w:val="0014149C"/>
    <w:rsid w:val="00143D4B"/>
    <w:rsid w:val="00144D6F"/>
    <w:rsid w:val="00152203"/>
    <w:rsid w:val="001548A1"/>
    <w:rsid w:val="001662F8"/>
    <w:rsid w:val="001673FD"/>
    <w:rsid w:val="0016757C"/>
    <w:rsid w:val="00175EBD"/>
    <w:rsid w:val="0017740F"/>
    <w:rsid w:val="00180982"/>
    <w:rsid w:val="001828B7"/>
    <w:rsid w:val="00191FB0"/>
    <w:rsid w:val="0019205A"/>
    <w:rsid w:val="001A0AFE"/>
    <w:rsid w:val="001A4965"/>
    <w:rsid w:val="001A5102"/>
    <w:rsid w:val="001B080B"/>
    <w:rsid w:val="001B1348"/>
    <w:rsid w:val="001C1124"/>
    <w:rsid w:val="001C14E1"/>
    <w:rsid w:val="001D19F3"/>
    <w:rsid w:val="001D3F29"/>
    <w:rsid w:val="001D76FC"/>
    <w:rsid w:val="001E1E00"/>
    <w:rsid w:val="001F783D"/>
    <w:rsid w:val="002004A6"/>
    <w:rsid w:val="00202814"/>
    <w:rsid w:val="00202E9E"/>
    <w:rsid w:val="00213A21"/>
    <w:rsid w:val="002146E7"/>
    <w:rsid w:val="002149E9"/>
    <w:rsid w:val="00233A18"/>
    <w:rsid w:val="00236B2F"/>
    <w:rsid w:val="00236CA6"/>
    <w:rsid w:val="00241ECE"/>
    <w:rsid w:val="00242EC1"/>
    <w:rsid w:val="002573C1"/>
    <w:rsid w:val="002673BF"/>
    <w:rsid w:val="00272FDA"/>
    <w:rsid w:val="00280A98"/>
    <w:rsid w:val="002902D3"/>
    <w:rsid w:val="00290A71"/>
    <w:rsid w:val="002B0C1F"/>
    <w:rsid w:val="002B7A1D"/>
    <w:rsid w:val="002C1379"/>
    <w:rsid w:val="002D5109"/>
    <w:rsid w:val="002D528F"/>
    <w:rsid w:val="002D5434"/>
    <w:rsid w:val="002E627C"/>
    <w:rsid w:val="002F5853"/>
    <w:rsid w:val="0030555D"/>
    <w:rsid w:val="00316DD1"/>
    <w:rsid w:val="00324E4F"/>
    <w:rsid w:val="00325E1B"/>
    <w:rsid w:val="00330C00"/>
    <w:rsid w:val="00337EB5"/>
    <w:rsid w:val="0034214D"/>
    <w:rsid w:val="00343115"/>
    <w:rsid w:val="00353B7F"/>
    <w:rsid w:val="00362558"/>
    <w:rsid w:val="00362607"/>
    <w:rsid w:val="003802B8"/>
    <w:rsid w:val="00392899"/>
    <w:rsid w:val="00395A23"/>
    <w:rsid w:val="003960B2"/>
    <w:rsid w:val="003A0DEC"/>
    <w:rsid w:val="003A5B0A"/>
    <w:rsid w:val="003A7D97"/>
    <w:rsid w:val="003B541A"/>
    <w:rsid w:val="003C56CF"/>
    <w:rsid w:val="003C5BA0"/>
    <w:rsid w:val="003D48C2"/>
    <w:rsid w:val="003E1B5D"/>
    <w:rsid w:val="003E4BD3"/>
    <w:rsid w:val="003F4171"/>
    <w:rsid w:val="003F7194"/>
    <w:rsid w:val="00403CFC"/>
    <w:rsid w:val="00405192"/>
    <w:rsid w:val="00410C09"/>
    <w:rsid w:val="0041794A"/>
    <w:rsid w:val="00424DBC"/>
    <w:rsid w:val="00427DDF"/>
    <w:rsid w:val="00430162"/>
    <w:rsid w:val="004333A2"/>
    <w:rsid w:val="00434F0D"/>
    <w:rsid w:val="00440CA3"/>
    <w:rsid w:val="004506EA"/>
    <w:rsid w:val="00455F29"/>
    <w:rsid w:val="00463B5F"/>
    <w:rsid w:val="00464399"/>
    <w:rsid w:val="00475122"/>
    <w:rsid w:val="004800D8"/>
    <w:rsid w:val="00480812"/>
    <w:rsid w:val="00487E02"/>
    <w:rsid w:val="00492379"/>
    <w:rsid w:val="004A5A8C"/>
    <w:rsid w:val="004B0A95"/>
    <w:rsid w:val="004B7965"/>
    <w:rsid w:val="004C2435"/>
    <w:rsid w:val="004C62CF"/>
    <w:rsid w:val="004D0895"/>
    <w:rsid w:val="004D1E23"/>
    <w:rsid w:val="004D4BC0"/>
    <w:rsid w:val="004D7BE6"/>
    <w:rsid w:val="004E2C58"/>
    <w:rsid w:val="004E319D"/>
    <w:rsid w:val="004E4689"/>
    <w:rsid w:val="004E7934"/>
    <w:rsid w:val="004F461D"/>
    <w:rsid w:val="004F7670"/>
    <w:rsid w:val="005040A1"/>
    <w:rsid w:val="00504862"/>
    <w:rsid w:val="005058A9"/>
    <w:rsid w:val="00511C42"/>
    <w:rsid w:val="00540646"/>
    <w:rsid w:val="00543F83"/>
    <w:rsid w:val="00544F62"/>
    <w:rsid w:val="005502FE"/>
    <w:rsid w:val="005661E4"/>
    <w:rsid w:val="00566F9D"/>
    <w:rsid w:val="00567094"/>
    <w:rsid w:val="00577A77"/>
    <w:rsid w:val="00581418"/>
    <w:rsid w:val="005829F3"/>
    <w:rsid w:val="00591369"/>
    <w:rsid w:val="00595AF7"/>
    <w:rsid w:val="005A3A7A"/>
    <w:rsid w:val="005A6F6D"/>
    <w:rsid w:val="005B3614"/>
    <w:rsid w:val="005C23CD"/>
    <w:rsid w:val="005D22B1"/>
    <w:rsid w:val="005D3E96"/>
    <w:rsid w:val="0062064D"/>
    <w:rsid w:val="00635993"/>
    <w:rsid w:val="00645F32"/>
    <w:rsid w:val="0065289B"/>
    <w:rsid w:val="0065709C"/>
    <w:rsid w:val="00672877"/>
    <w:rsid w:val="00681AA0"/>
    <w:rsid w:val="00695F24"/>
    <w:rsid w:val="006A125B"/>
    <w:rsid w:val="006B5B4B"/>
    <w:rsid w:val="006E2377"/>
    <w:rsid w:val="006F3965"/>
    <w:rsid w:val="006F50A8"/>
    <w:rsid w:val="007115EA"/>
    <w:rsid w:val="00712569"/>
    <w:rsid w:val="0071520C"/>
    <w:rsid w:val="007206BD"/>
    <w:rsid w:val="0073087D"/>
    <w:rsid w:val="00733353"/>
    <w:rsid w:val="00735DD5"/>
    <w:rsid w:val="00736EAD"/>
    <w:rsid w:val="0074394B"/>
    <w:rsid w:val="007466D4"/>
    <w:rsid w:val="00772E7D"/>
    <w:rsid w:val="00777468"/>
    <w:rsid w:val="00781F2F"/>
    <w:rsid w:val="007A514B"/>
    <w:rsid w:val="007B12EF"/>
    <w:rsid w:val="007B634C"/>
    <w:rsid w:val="007C7BF9"/>
    <w:rsid w:val="007D2A9B"/>
    <w:rsid w:val="007D4F06"/>
    <w:rsid w:val="007E7F94"/>
    <w:rsid w:val="007F1DE4"/>
    <w:rsid w:val="008021B4"/>
    <w:rsid w:val="00820645"/>
    <w:rsid w:val="008306C3"/>
    <w:rsid w:val="00840282"/>
    <w:rsid w:val="00840B2D"/>
    <w:rsid w:val="008505E6"/>
    <w:rsid w:val="00861B10"/>
    <w:rsid w:val="008647C0"/>
    <w:rsid w:val="008824E1"/>
    <w:rsid w:val="00883DBA"/>
    <w:rsid w:val="00892AA2"/>
    <w:rsid w:val="00895B7F"/>
    <w:rsid w:val="00895F2F"/>
    <w:rsid w:val="008B3B86"/>
    <w:rsid w:val="008D7694"/>
    <w:rsid w:val="008D7A0E"/>
    <w:rsid w:val="008D7D8B"/>
    <w:rsid w:val="008E09F5"/>
    <w:rsid w:val="008E2109"/>
    <w:rsid w:val="008E33D4"/>
    <w:rsid w:val="008F6704"/>
    <w:rsid w:val="008F7C53"/>
    <w:rsid w:val="00902C9E"/>
    <w:rsid w:val="00903940"/>
    <w:rsid w:val="00911703"/>
    <w:rsid w:val="00912297"/>
    <w:rsid w:val="009341B2"/>
    <w:rsid w:val="00935E10"/>
    <w:rsid w:val="00936228"/>
    <w:rsid w:val="0094262F"/>
    <w:rsid w:val="009511C2"/>
    <w:rsid w:val="00951A85"/>
    <w:rsid w:val="00957239"/>
    <w:rsid w:val="00964381"/>
    <w:rsid w:val="00973EC3"/>
    <w:rsid w:val="009753B9"/>
    <w:rsid w:val="00980ECC"/>
    <w:rsid w:val="00987194"/>
    <w:rsid w:val="0099196B"/>
    <w:rsid w:val="00992336"/>
    <w:rsid w:val="009943E4"/>
    <w:rsid w:val="00994A8D"/>
    <w:rsid w:val="00995D9C"/>
    <w:rsid w:val="009A2D81"/>
    <w:rsid w:val="009A2DEA"/>
    <w:rsid w:val="009A5488"/>
    <w:rsid w:val="009A571D"/>
    <w:rsid w:val="009A5BEB"/>
    <w:rsid w:val="009B0C3D"/>
    <w:rsid w:val="009C05D4"/>
    <w:rsid w:val="009C1272"/>
    <w:rsid w:val="009C1C41"/>
    <w:rsid w:val="009C4C45"/>
    <w:rsid w:val="009C63F0"/>
    <w:rsid w:val="009E2BA0"/>
    <w:rsid w:val="009E42AD"/>
    <w:rsid w:val="009E4465"/>
    <w:rsid w:val="009E5627"/>
    <w:rsid w:val="009F593A"/>
    <w:rsid w:val="00A01682"/>
    <w:rsid w:val="00A03D43"/>
    <w:rsid w:val="00A07791"/>
    <w:rsid w:val="00A136BE"/>
    <w:rsid w:val="00A225F8"/>
    <w:rsid w:val="00A24368"/>
    <w:rsid w:val="00A37F74"/>
    <w:rsid w:val="00A41186"/>
    <w:rsid w:val="00A44FF5"/>
    <w:rsid w:val="00A457C8"/>
    <w:rsid w:val="00A51AA5"/>
    <w:rsid w:val="00A55BA2"/>
    <w:rsid w:val="00A62CAE"/>
    <w:rsid w:val="00A70446"/>
    <w:rsid w:val="00A85936"/>
    <w:rsid w:val="00AB3B44"/>
    <w:rsid w:val="00AB70D0"/>
    <w:rsid w:val="00AC0532"/>
    <w:rsid w:val="00AC2377"/>
    <w:rsid w:val="00AD2B4F"/>
    <w:rsid w:val="00AD6680"/>
    <w:rsid w:val="00AE22BD"/>
    <w:rsid w:val="00AF334F"/>
    <w:rsid w:val="00B14224"/>
    <w:rsid w:val="00B229EC"/>
    <w:rsid w:val="00B247A7"/>
    <w:rsid w:val="00B25C49"/>
    <w:rsid w:val="00B40CAB"/>
    <w:rsid w:val="00B46A2B"/>
    <w:rsid w:val="00B50F86"/>
    <w:rsid w:val="00B6219E"/>
    <w:rsid w:val="00B63F17"/>
    <w:rsid w:val="00B656D4"/>
    <w:rsid w:val="00B75511"/>
    <w:rsid w:val="00B8473D"/>
    <w:rsid w:val="00B94146"/>
    <w:rsid w:val="00B96B6E"/>
    <w:rsid w:val="00BA2D6F"/>
    <w:rsid w:val="00BA7C08"/>
    <w:rsid w:val="00BB19D6"/>
    <w:rsid w:val="00BC145B"/>
    <w:rsid w:val="00BC4943"/>
    <w:rsid w:val="00BD0649"/>
    <w:rsid w:val="00BE1428"/>
    <w:rsid w:val="00BE3CC5"/>
    <w:rsid w:val="00BE6913"/>
    <w:rsid w:val="00BF1A8D"/>
    <w:rsid w:val="00C06CFC"/>
    <w:rsid w:val="00C10704"/>
    <w:rsid w:val="00C14BF6"/>
    <w:rsid w:val="00C269BB"/>
    <w:rsid w:val="00C343C1"/>
    <w:rsid w:val="00C362FE"/>
    <w:rsid w:val="00C4264F"/>
    <w:rsid w:val="00C53C18"/>
    <w:rsid w:val="00C63CBB"/>
    <w:rsid w:val="00C66679"/>
    <w:rsid w:val="00C8081D"/>
    <w:rsid w:val="00C87011"/>
    <w:rsid w:val="00C948E1"/>
    <w:rsid w:val="00C966BA"/>
    <w:rsid w:val="00C97D78"/>
    <w:rsid w:val="00CA3AB4"/>
    <w:rsid w:val="00CA4954"/>
    <w:rsid w:val="00CA57D9"/>
    <w:rsid w:val="00CB4881"/>
    <w:rsid w:val="00CC492F"/>
    <w:rsid w:val="00CC65AD"/>
    <w:rsid w:val="00CC7CD2"/>
    <w:rsid w:val="00CE5D5E"/>
    <w:rsid w:val="00CF3782"/>
    <w:rsid w:val="00CF463A"/>
    <w:rsid w:val="00D0270A"/>
    <w:rsid w:val="00D063C0"/>
    <w:rsid w:val="00D10430"/>
    <w:rsid w:val="00D23CBA"/>
    <w:rsid w:val="00D3113F"/>
    <w:rsid w:val="00D37380"/>
    <w:rsid w:val="00D456EE"/>
    <w:rsid w:val="00D477F0"/>
    <w:rsid w:val="00D52E7C"/>
    <w:rsid w:val="00D567EF"/>
    <w:rsid w:val="00D74D6D"/>
    <w:rsid w:val="00D8529E"/>
    <w:rsid w:val="00D85662"/>
    <w:rsid w:val="00D877EF"/>
    <w:rsid w:val="00DB0F49"/>
    <w:rsid w:val="00DB205B"/>
    <w:rsid w:val="00DC4A65"/>
    <w:rsid w:val="00DD1F8F"/>
    <w:rsid w:val="00DD30E8"/>
    <w:rsid w:val="00DF5618"/>
    <w:rsid w:val="00DF5978"/>
    <w:rsid w:val="00E024F1"/>
    <w:rsid w:val="00E031FC"/>
    <w:rsid w:val="00E048D3"/>
    <w:rsid w:val="00E30C50"/>
    <w:rsid w:val="00E33B5D"/>
    <w:rsid w:val="00E36C80"/>
    <w:rsid w:val="00E42A45"/>
    <w:rsid w:val="00E46617"/>
    <w:rsid w:val="00E6068E"/>
    <w:rsid w:val="00E633C7"/>
    <w:rsid w:val="00E6728F"/>
    <w:rsid w:val="00E67C0F"/>
    <w:rsid w:val="00E75FA4"/>
    <w:rsid w:val="00E9297A"/>
    <w:rsid w:val="00EA2598"/>
    <w:rsid w:val="00EA6EC8"/>
    <w:rsid w:val="00EB078F"/>
    <w:rsid w:val="00EB150A"/>
    <w:rsid w:val="00EB5414"/>
    <w:rsid w:val="00EC25D2"/>
    <w:rsid w:val="00ED77ED"/>
    <w:rsid w:val="00EE0259"/>
    <w:rsid w:val="00EE0B70"/>
    <w:rsid w:val="00EE1F81"/>
    <w:rsid w:val="00F004F7"/>
    <w:rsid w:val="00F011FE"/>
    <w:rsid w:val="00F119E8"/>
    <w:rsid w:val="00F37F17"/>
    <w:rsid w:val="00F4089A"/>
    <w:rsid w:val="00F47B15"/>
    <w:rsid w:val="00F556D6"/>
    <w:rsid w:val="00F6388B"/>
    <w:rsid w:val="00F63DCD"/>
    <w:rsid w:val="00F66678"/>
    <w:rsid w:val="00F70BDB"/>
    <w:rsid w:val="00F73CC2"/>
    <w:rsid w:val="00F80C8D"/>
    <w:rsid w:val="00F863E7"/>
    <w:rsid w:val="00F916F7"/>
    <w:rsid w:val="00F91F8C"/>
    <w:rsid w:val="00F92936"/>
    <w:rsid w:val="00F949DB"/>
    <w:rsid w:val="00FA0837"/>
    <w:rsid w:val="00FA5C2D"/>
    <w:rsid w:val="00FC29D7"/>
    <w:rsid w:val="00FD2259"/>
    <w:rsid w:val="00FE3572"/>
    <w:rsid w:val="00FF26B9"/>
    <w:rsid w:val="00FF46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22D39A5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2109"/>
    <w:rPr>
      <w:sz w:val="24"/>
      <w:szCs w:val="24"/>
    </w:rPr>
  </w:style>
  <w:style w:type="paragraph" w:styleId="Heading1">
    <w:name w:val="heading 1"/>
    <w:basedOn w:val="Normal"/>
    <w:next w:val="BodyText"/>
    <w:qFormat/>
    <w:pPr>
      <w:keepNext/>
      <w:keepLines/>
      <w:numPr>
        <w:numId w:val="1"/>
      </w:numPr>
      <w:tabs>
        <w:tab w:val="left" w:pos="216"/>
        <w:tab w:val="left" w:pos="283"/>
        <w:tab w:val="left" w:pos="340"/>
        <w:tab w:val="left" w:pos="397"/>
      </w:tabs>
      <w:suppressAutoHyphens/>
      <w:spacing w:before="160" w:after="80"/>
      <w:jc w:val="center"/>
      <w:outlineLvl w:val="0"/>
    </w:pPr>
    <w:rPr>
      <w:rFonts w:eastAsia="SimSun"/>
      <w:smallCaps/>
      <w:sz w:val="20"/>
      <w:szCs w:val="20"/>
    </w:rPr>
  </w:style>
  <w:style w:type="paragraph" w:styleId="Heading2">
    <w:name w:val="heading 2"/>
    <w:basedOn w:val="Normal"/>
    <w:next w:val="BodyText"/>
    <w:qFormat/>
    <w:pPr>
      <w:keepNext/>
      <w:keepLines/>
      <w:numPr>
        <w:ilvl w:val="1"/>
        <w:numId w:val="1"/>
      </w:numPr>
      <w:suppressAutoHyphens/>
      <w:spacing w:before="120" w:after="60"/>
      <w:outlineLvl w:val="1"/>
    </w:pPr>
    <w:rPr>
      <w:rFonts w:eastAsia="SimSun"/>
      <w:i/>
      <w:iCs/>
      <w:sz w:val="20"/>
      <w:szCs w:val="20"/>
    </w:rPr>
  </w:style>
  <w:style w:type="paragraph" w:styleId="Heading3">
    <w:name w:val="heading 3"/>
    <w:basedOn w:val="Normal"/>
    <w:next w:val="BodyText"/>
    <w:qFormat/>
    <w:pPr>
      <w:numPr>
        <w:ilvl w:val="2"/>
        <w:numId w:val="1"/>
      </w:numPr>
      <w:tabs>
        <w:tab w:val="left" w:pos="540"/>
      </w:tabs>
      <w:suppressAutoHyphens/>
      <w:spacing w:line="240" w:lineRule="exact"/>
      <w:jc w:val="both"/>
      <w:outlineLvl w:val="2"/>
    </w:pPr>
    <w:rPr>
      <w:rFonts w:eastAsia="SimSun"/>
      <w:i/>
      <w:iCs/>
      <w:sz w:val="20"/>
      <w:szCs w:val="20"/>
    </w:rPr>
  </w:style>
  <w:style w:type="paragraph" w:styleId="Heading4">
    <w:name w:val="heading 4"/>
    <w:basedOn w:val="Normal"/>
    <w:next w:val="BodyText"/>
    <w:qFormat/>
    <w:pPr>
      <w:numPr>
        <w:ilvl w:val="3"/>
        <w:numId w:val="1"/>
      </w:numPr>
      <w:tabs>
        <w:tab w:val="left" w:pos="720"/>
      </w:tabs>
      <w:suppressAutoHyphens/>
      <w:spacing w:before="40" w:after="40"/>
      <w:jc w:val="both"/>
      <w:outlineLvl w:val="3"/>
    </w:pPr>
    <w:rPr>
      <w:rFonts w:eastAsia="SimSun"/>
      <w:i/>
      <w:iCs/>
      <w:sz w:val="20"/>
      <w:szCs w:val="20"/>
    </w:rPr>
  </w:style>
  <w:style w:type="paragraph" w:styleId="Heading5">
    <w:name w:val="heading 5"/>
    <w:basedOn w:val="Normal"/>
    <w:next w:val="BodyText"/>
    <w:qFormat/>
    <w:pPr>
      <w:tabs>
        <w:tab w:val="left" w:pos="360"/>
      </w:tabs>
      <w:suppressAutoHyphens/>
      <w:spacing w:before="160" w:after="80"/>
      <w:jc w:val="center"/>
      <w:outlineLvl w:val="4"/>
    </w:pPr>
    <w:rPr>
      <w:rFonts w:eastAsia="SimSun"/>
      <w:smallCap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cs="Times New Roman"/>
      <w:i w:val="0"/>
      <w:iCs w:val="0"/>
    </w:rPr>
  </w:style>
  <w:style w:type="character" w:customStyle="1" w:styleId="WW8Num1z1">
    <w:name w:val="WW8Num1z1"/>
    <w:rPr>
      <w:rFonts w:cs="Times New Roman"/>
    </w:rPr>
  </w:style>
  <w:style w:type="character" w:customStyle="1" w:styleId="WW8Num1z3">
    <w:name w:val="WW8Num1z3"/>
    <w:rPr>
      <w:rFonts w:ascii="Times New Roman" w:hAnsi="Times New Roman" w:cs="Times New Roman"/>
      <w:b w:val="0"/>
      <w:bCs w:val="0"/>
      <w:i/>
      <w:iCs/>
      <w:sz w:val="20"/>
      <w:szCs w:val="20"/>
    </w:rPr>
  </w:style>
  <w:style w:type="character" w:customStyle="1" w:styleId="WW8Num2z0">
    <w:name w:val="WW8Num2z0"/>
    <w:rPr>
      <w:rFonts w:ascii="Times New Roman" w:hAnsi="Times New Roman" w:cs="Times New Roman"/>
      <w:b w:val="0"/>
      <w:bCs w:val="0"/>
      <w:i w:val="0"/>
      <w:iCs w:val="0"/>
      <w:caps w:val="0"/>
      <w:small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3z0">
    <w:name w:val="WW8Num3z0"/>
    <w:rPr>
      <w:rFonts w:ascii="Symbol" w:hAnsi="Symbol" w:cs="Symbol"/>
    </w:rPr>
  </w:style>
  <w:style w:type="character" w:customStyle="1" w:styleId="WW8Num4z0">
    <w:name w:val="WW8Num4z0"/>
    <w:rPr>
      <w:rFonts w:cs="Times New Roman"/>
    </w:rPr>
  </w:style>
  <w:style w:type="character" w:customStyle="1" w:styleId="WW8Num5z0">
    <w:name w:val="WW8Num5z0"/>
    <w:rPr>
      <w:rFonts w:ascii="Times New Roman" w:hAnsi="Times New Roman" w:cs="Times New Roman"/>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6z0">
    <w:name w:val="WW8Num6z0"/>
    <w:rPr>
      <w:rFonts w:ascii="Times New Roman" w:hAnsi="Times New Roman" w:cs="Times New Roman"/>
      <w:b w:val="0"/>
      <w:bCs w:val="0"/>
      <w:i w:val="0"/>
      <w:iCs w:val="0"/>
      <w:sz w:val="16"/>
      <w:szCs w:val="16"/>
    </w:rPr>
  </w:style>
  <w:style w:type="character" w:customStyle="1" w:styleId="Absatz-Standardschriftart">
    <w:name w:val="Absatz-Standardschriftart"/>
  </w:style>
  <w:style w:type="character" w:customStyle="1" w:styleId="WW8Num7z0">
    <w:name w:val="WW8Num7z0"/>
    <w:rPr>
      <w:rFonts w:ascii="Times New Roman" w:hAnsi="Times New Roman" w:cs="Times New Roman"/>
      <w:b w:val="0"/>
      <w:bCs w:val="0"/>
      <w:i w:val="0"/>
      <w:iCs w:val="0"/>
      <w:color w:val="auto"/>
      <w:sz w:val="16"/>
      <w:szCs w:val="16"/>
    </w:rPr>
  </w:style>
  <w:style w:type="character" w:customStyle="1" w:styleId="WW-DefaultParagraphFont">
    <w:name w:val="WW-Default Paragraph Fon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8Num1z4">
    <w:name w:val="WW8Num1z4"/>
    <w:rPr>
      <w:rFonts w:cs="Times New Roman"/>
    </w:rPr>
  </w:style>
  <w:style w:type="character" w:customStyle="1" w:styleId="WW-Absatz-Standardschriftart11111111">
    <w:name w:val="WW-Absatz-Standardschriftart11111111"/>
  </w:style>
  <w:style w:type="character" w:customStyle="1" w:styleId="WW8Num2z1">
    <w:name w:val="WW8Num2z1"/>
    <w:rPr>
      <w:rFonts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5z1">
    <w:name w:val="WW8Num5z1"/>
    <w:rPr>
      <w:rFonts w:ascii="Times New Roman" w:hAnsi="Times New Roman" w:cs="Times New Roman"/>
      <w:b w:val="0"/>
      <w:bCs w:val="0"/>
      <w:i/>
      <w:iCs/>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5z3">
    <w:name w:val="WW8Num5z3"/>
    <w:rPr>
      <w:rFonts w:ascii="Times New Roman" w:hAnsi="Times New Roman" w:cs="Times New Roman"/>
      <w:b w:val="0"/>
      <w:bCs w:val="0"/>
      <w:i/>
      <w:iCs/>
      <w:sz w:val="20"/>
      <w:szCs w:val="20"/>
    </w:rPr>
  </w:style>
  <w:style w:type="character" w:customStyle="1" w:styleId="WW8Num5z4">
    <w:name w:val="WW8Num5z4"/>
    <w:rPr>
      <w:rFonts w:cs="Times New Roman"/>
    </w:rPr>
  </w:style>
  <w:style w:type="character" w:customStyle="1" w:styleId="WW8Num7z1">
    <w:name w:val="WW8Num7z1"/>
    <w:rPr>
      <w:rFonts w:cs="Times New Roman"/>
    </w:rPr>
  </w:style>
  <w:style w:type="character" w:customStyle="1" w:styleId="WW8Num8z0">
    <w:name w:val="WW8Num8z0"/>
    <w:rPr>
      <w:rFonts w:ascii="Times New Roman" w:hAnsi="Times New Roman" w:cs="Times New Roman"/>
      <w:b w:val="0"/>
      <w:bCs w:val="0"/>
      <w:i w:val="0"/>
      <w:iCs w:val="0"/>
      <w:sz w:val="16"/>
      <w:szCs w:val="16"/>
    </w:rPr>
  </w:style>
  <w:style w:type="character" w:customStyle="1" w:styleId="WW-DefaultParagraphFont1">
    <w:name w:val="WW-Default Paragraph Font1"/>
  </w:style>
  <w:style w:type="paragraph" w:customStyle="1" w:styleId="Heading">
    <w:name w:val="Heading"/>
    <w:basedOn w:val="Normal"/>
    <w:next w:val="BodyText"/>
    <w:pPr>
      <w:keepNext/>
      <w:suppressAutoHyphens/>
      <w:spacing w:before="240" w:after="120"/>
      <w:jc w:val="center"/>
    </w:pPr>
    <w:rPr>
      <w:rFonts w:ascii="Arial" w:eastAsia="DejaVu Sans" w:hAnsi="Arial" w:cs="Lohit Hindi"/>
      <w:sz w:val="28"/>
      <w:szCs w:val="28"/>
    </w:rPr>
  </w:style>
  <w:style w:type="paragraph" w:styleId="BodyText">
    <w:name w:val="Body Text"/>
    <w:basedOn w:val="Normal"/>
    <w:link w:val="BodyTextChar"/>
    <w:pPr>
      <w:suppressAutoHyphens/>
      <w:spacing w:after="6"/>
      <w:ind w:firstLine="288"/>
      <w:jc w:val="both"/>
    </w:pPr>
    <w:rPr>
      <w:rFonts w:eastAsia="SimSun"/>
      <w:spacing w:val="-1"/>
      <w:sz w:val="20"/>
      <w:szCs w:val="20"/>
    </w:rPr>
  </w:style>
  <w:style w:type="paragraph" w:styleId="List">
    <w:name w:val="List"/>
    <w:basedOn w:val="BodyText"/>
    <w:rPr>
      <w:rFonts w:cs="Lohit Hindi"/>
    </w:rPr>
  </w:style>
  <w:style w:type="paragraph" w:styleId="Caption">
    <w:name w:val="caption"/>
    <w:basedOn w:val="Normal"/>
    <w:qFormat/>
    <w:pPr>
      <w:suppressLineNumbers/>
      <w:suppressAutoHyphens/>
      <w:spacing w:before="120" w:after="120"/>
      <w:jc w:val="center"/>
    </w:pPr>
    <w:rPr>
      <w:rFonts w:eastAsia="SimSun" w:cs="Lohit Hindi"/>
      <w:i/>
      <w:iCs/>
    </w:rPr>
  </w:style>
  <w:style w:type="paragraph" w:customStyle="1" w:styleId="Index">
    <w:name w:val="Index"/>
    <w:basedOn w:val="Normal"/>
    <w:pPr>
      <w:suppressLineNumbers/>
      <w:suppressAutoHyphens/>
      <w:jc w:val="center"/>
    </w:pPr>
    <w:rPr>
      <w:rFonts w:eastAsia="SimSun" w:cs="Lohit Hindi"/>
      <w:sz w:val="20"/>
      <w:szCs w:val="20"/>
    </w:rPr>
  </w:style>
  <w:style w:type="paragraph" w:customStyle="1" w:styleId="Abstract">
    <w:name w:val="Abstract"/>
    <w:pPr>
      <w:suppressAutoHyphens/>
      <w:spacing w:after="200"/>
      <w:ind w:firstLine="170"/>
      <w:jc w:val="both"/>
    </w:pPr>
    <w:rPr>
      <w:rFonts w:eastAsia="SimSun"/>
      <w:b/>
      <w:bCs/>
      <w:sz w:val="18"/>
      <w:szCs w:val="18"/>
    </w:rPr>
  </w:style>
  <w:style w:type="paragraph" w:customStyle="1" w:styleId="Affiliation">
    <w:name w:val="Affiliation"/>
    <w:pPr>
      <w:suppressAutoHyphens/>
      <w:jc w:val="center"/>
    </w:pPr>
    <w:rPr>
      <w:rFonts w:eastAsia="SimSun"/>
    </w:rPr>
  </w:style>
  <w:style w:type="paragraph" w:customStyle="1" w:styleId="Author">
    <w:name w:val="Author"/>
    <w:pPr>
      <w:suppressAutoHyphens/>
      <w:spacing w:before="360" w:after="40"/>
      <w:jc w:val="center"/>
    </w:pPr>
    <w:rPr>
      <w:rFonts w:eastAsia="SimSun"/>
      <w:sz w:val="22"/>
      <w:szCs w:val="22"/>
    </w:rPr>
  </w:style>
  <w:style w:type="paragraph" w:customStyle="1" w:styleId="bulletlist">
    <w:name w:val="bullet list"/>
    <w:basedOn w:val="BodyText"/>
    <w:pPr>
      <w:numPr>
        <w:numId w:val="3"/>
      </w:numPr>
      <w:tabs>
        <w:tab w:val="left" w:pos="648"/>
      </w:tabs>
    </w:pPr>
  </w:style>
  <w:style w:type="paragraph" w:customStyle="1" w:styleId="equation">
    <w:name w:val="equation"/>
    <w:basedOn w:val="Normal"/>
    <w:pPr>
      <w:tabs>
        <w:tab w:val="center" w:pos="2520"/>
        <w:tab w:val="right" w:pos="5040"/>
      </w:tabs>
      <w:suppressAutoHyphens/>
      <w:spacing w:before="240" w:after="240" w:line="216" w:lineRule="auto"/>
      <w:jc w:val="center"/>
    </w:pPr>
    <w:rPr>
      <w:rFonts w:ascii="Symbol" w:eastAsia="SimSun" w:hAnsi="Symbol" w:cs="Symbol"/>
      <w:sz w:val="20"/>
      <w:szCs w:val="20"/>
    </w:rPr>
  </w:style>
  <w:style w:type="paragraph" w:customStyle="1" w:styleId="figurecaption">
    <w:name w:val="figure caption"/>
    <w:pPr>
      <w:numPr>
        <w:numId w:val="6"/>
      </w:numPr>
      <w:suppressAutoHyphens/>
      <w:spacing w:before="80" w:after="200"/>
      <w:jc w:val="center"/>
    </w:pPr>
    <w:rPr>
      <w:rFonts w:eastAsia="SimSun"/>
      <w:sz w:val="16"/>
      <w:szCs w:val="16"/>
    </w:rPr>
  </w:style>
  <w:style w:type="paragraph" w:customStyle="1" w:styleId="footnote">
    <w:name w:val="footnote"/>
    <w:pPr>
      <w:numPr>
        <w:numId w:val="2"/>
      </w:numPr>
      <w:tabs>
        <w:tab w:val="left" w:pos="648"/>
      </w:tabs>
      <w:suppressAutoHyphens/>
      <w:spacing w:after="40"/>
    </w:pPr>
    <w:rPr>
      <w:rFonts w:eastAsia="SimSun"/>
      <w:sz w:val="16"/>
      <w:szCs w:val="16"/>
    </w:rPr>
  </w:style>
  <w:style w:type="paragraph" w:customStyle="1" w:styleId="keywords">
    <w:name w:val="key words"/>
    <w:pPr>
      <w:suppressAutoHyphens/>
      <w:spacing w:after="120"/>
      <w:ind w:firstLine="288"/>
      <w:jc w:val="both"/>
    </w:pPr>
    <w:rPr>
      <w:rFonts w:eastAsia="SimSun"/>
      <w:b/>
      <w:bCs/>
      <w:iCs/>
      <w:sz w:val="18"/>
      <w:szCs w:val="18"/>
    </w:rPr>
  </w:style>
  <w:style w:type="paragraph" w:customStyle="1" w:styleId="papersubtitle">
    <w:name w:val="paper subtitle"/>
    <w:pPr>
      <w:suppressAutoHyphens/>
      <w:spacing w:after="120"/>
      <w:jc w:val="center"/>
    </w:pPr>
    <w:rPr>
      <w:rFonts w:eastAsia="MS Mincho"/>
      <w:sz w:val="28"/>
      <w:szCs w:val="28"/>
    </w:rPr>
  </w:style>
  <w:style w:type="paragraph" w:customStyle="1" w:styleId="papertitle">
    <w:name w:val="paper title"/>
    <w:pPr>
      <w:suppressAutoHyphens/>
      <w:spacing w:after="120"/>
      <w:jc w:val="center"/>
    </w:pPr>
    <w:rPr>
      <w:rFonts w:eastAsia="MS Mincho"/>
      <w:sz w:val="48"/>
      <w:szCs w:val="48"/>
    </w:rPr>
  </w:style>
  <w:style w:type="paragraph" w:customStyle="1" w:styleId="references">
    <w:name w:val="references"/>
    <w:pPr>
      <w:numPr>
        <w:numId w:val="4"/>
      </w:numPr>
      <w:suppressAutoHyphens/>
      <w:spacing w:after="50" w:line="180" w:lineRule="atLeast"/>
      <w:jc w:val="both"/>
    </w:pPr>
    <w:rPr>
      <w:rFonts w:eastAsia="MS Mincho"/>
      <w:sz w:val="18"/>
      <w:szCs w:val="16"/>
    </w:rPr>
  </w:style>
  <w:style w:type="paragraph" w:customStyle="1" w:styleId="sponsors">
    <w:name w:val="sponsors"/>
    <w:pPr>
      <w:pBdr>
        <w:top w:val="single" w:sz="4" w:space="2" w:color="000000"/>
      </w:pBdr>
      <w:suppressAutoHyphens/>
      <w:ind w:firstLine="288"/>
    </w:pPr>
    <w:rPr>
      <w:rFonts w:eastAsia="SimSun"/>
      <w:sz w:val="16"/>
      <w:szCs w:val="16"/>
    </w:rPr>
  </w:style>
  <w:style w:type="paragraph" w:customStyle="1" w:styleId="tablecolhead">
    <w:name w:val="table col head"/>
    <w:basedOn w:val="Normal"/>
    <w:pPr>
      <w:suppressAutoHyphens/>
      <w:jc w:val="center"/>
    </w:pPr>
    <w:rPr>
      <w:rFonts w:eastAsia="SimSun"/>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suppressAutoHyphens/>
      <w:jc w:val="both"/>
    </w:pPr>
    <w:rPr>
      <w:rFonts w:eastAsia="SimSun"/>
      <w:sz w:val="16"/>
      <w:szCs w:val="16"/>
    </w:rPr>
  </w:style>
  <w:style w:type="paragraph" w:customStyle="1" w:styleId="tablefootnote">
    <w:name w:val="table footnote"/>
    <w:pPr>
      <w:suppressAutoHyphens/>
      <w:spacing w:before="60" w:after="30"/>
      <w:jc w:val="right"/>
    </w:pPr>
    <w:rPr>
      <w:rFonts w:eastAsia="SimSun"/>
      <w:sz w:val="12"/>
      <w:szCs w:val="12"/>
    </w:rPr>
  </w:style>
  <w:style w:type="paragraph" w:customStyle="1" w:styleId="tablehead">
    <w:name w:val="table head"/>
    <w:pPr>
      <w:numPr>
        <w:numId w:val="5"/>
      </w:numPr>
      <w:tabs>
        <w:tab w:val="left" w:pos="1080"/>
      </w:tabs>
      <w:suppressAutoHyphens/>
      <w:spacing w:before="240" w:after="120" w:line="216" w:lineRule="auto"/>
      <w:jc w:val="center"/>
    </w:pPr>
    <w:rPr>
      <w:rFonts w:eastAsia="SimSun"/>
      <w:smallCaps/>
      <w:sz w:val="16"/>
      <w:szCs w:val="16"/>
    </w:rPr>
  </w:style>
  <w:style w:type="paragraph" w:customStyle="1" w:styleId="Framecontents">
    <w:name w:val="Frame contents"/>
    <w:basedOn w:val="BodyText"/>
  </w:style>
  <w:style w:type="paragraph" w:customStyle="1" w:styleId="TableContents">
    <w:name w:val="Table Contents"/>
    <w:basedOn w:val="Normal"/>
    <w:pPr>
      <w:suppressLineNumbers/>
      <w:suppressAutoHyphens/>
      <w:jc w:val="center"/>
    </w:pPr>
    <w:rPr>
      <w:rFonts w:eastAsia="SimSun"/>
      <w:sz w:val="20"/>
      <w:szCs w:val="20"/>
    </w:rPr>
  </w:style>
  <w:style w:type="paragraph" w:customStyle="1" w:styleId="TableHeading">
    <w:name w:val="Table Heading"/>
    <w:basedOn w:val="TableContents"/>
    <w:rPr>
      <w:b/>
      <w:bCs/>
    </w:rPr>
  </w:style>
  <w:style w:type="character" w:customStyle="1" w:styleId="BodyTextChar">
    <w:name w:val="Body Text Char"/>
    <w:link w:val="BodyText"/>
    <w:rsid w:val="00D8529E"/>
    <w:rPr>
      <w:rFonts w:eastAsia="SimSun"/>
      <w:spacing w:val="-1"/>
    </w:rPr>
  </w:style>
  <w:style w:type="table" w:styleId="TableGrid">
    <w:name w:val="Table Grid"/>
    <w:basedOn w:val="TableNormal"/>
    <w:uiPriority w:val="59"/>
    <w:rsid w:val="00E031F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A7265"/>
    <w:pPr>
      <w:suppressAutoHyphens/>
      <w:jc w:val="center"/>
    </w:pPr>
    <w:rPr>
      <w:rFonts w:ascii="Heiti SC Light" w:eastAsia="Heiti SC Light"/>
      <w:sz w:val="18"/>
      <w:szCs w:val="18"/>
    </w:rPr>
  </w:style>
  <w:style w:type="character" w:customStyle="1" w:styleId="BalloonTextChar">
    <w:name w:val="Balloon Text Char"/>
    <w:basedOn w:val="DefaultParagraphFont"/>
    <w:link w:val="BalloonText"/>
    <w:uiPriority w:val="99"/>
    <w:semiHidden/>
    <w:rsid w:val="000A7265"/>
    <w:rPr>
      <w:rFonts w:ascii="Heiti SC Light" w:eastAsia="Heiti SC Light"/>
      <w:sz w:val="18"/>
      <w:szCs w:val="18"/>
    </w:rPr>
  </w:style>
  <w:style w:type="paragraph" w:styleId="ListParagraph">
    <w:name w:val="List Paragraph"/>
    <w:basedOn w:val="Normal"/>
    <w:uiPriority w:val="34"/>
    <w:qFormat/>
    <w:rsid w:val="00D063C0"/>
    <w:pPr>
      <w:suppressAutoHyphens/>
      <w:ind w:firstLineChars="200" w:firstLine="420"/>
      <w:jc w:val="center"/>
    </w:pPr>
    <w:rPr>
      <w:rFonts w:eastAsia="SimSun"/>
      <w:sz w:val="20"/>
      <w:szCs w:val="20"/>
    </w:rPr>
  </w:style>
  <w:style w:type="paragraph" w:styleId="HTMLPreformatted">
    <w:name w:val="HTML Preformatted"/>
    <w:basedOn w:val="Normal"/>
    <w:link w:val="HTMLPreformattedChar"/>
    <w:uiPriority w:val="99"/>
    <w:unhideWhenUsed/>
    <w:rsid w:val="009919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9196B"/>
    <w:rPr>
      <w:rFonts w:ascii="Courier New" w:hAnsi="Courier New" w:cs="Courier New"/>
    </w:rPr>
  </w:style>
  <w:style w:type="character" w:styleId="Hyperlink">
    <w:name w:val="Hyperlink"/>
    <w:basedOn w:val="DefaultParagraphFont"/>
    <w:uiPriority w:val="99"/>
    <w:unhideWhenUsed/>
    <w:rsid w:val="00AB70D0"/>
    <w:rPr>
      <w:color w:val="0000FF" w:themeColor="hyperlink"/>
      <w:u w:val="single"/>
    </w:rPr>
  </w:style>
  <w:style w:type="character" w:styleId="PlaceholderText">
    <w:name w:val="Placeholder Text"/>
    <w:basedOn w:val="DefaultParagraphFont"/>
    <w:uiPriority w:val="99"/>
    <w:semiHidden/>
    <w:rsid w:val="00951A85"/>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2109"/>
    <w:rPr>
      <w:sz w:val="24"/>
      <w:szCs w:val="24"/>
    </w:rPr>
  </w:style>
  <w:style w:type="paragraph" w:styleId="Heading1">
    <w:name w:val="heading 1"/>
    <w:basedOn w:val="Normal"/>
    <w:next w:val="BodyText"/>
    <w:qFormat/>
    <w:pPr>
      <w:keepNext/>
      <w:keepLines/>
      <w:numPr>
        <w:numId w:val="1"/>
      </w:numPr>
      <w:tabs>
        <w:tab w:val="left" w:pos="216"/>
        <w:tab w:val="left" w:pos="283"/>
        <w:tab w:val="left" w:pos="340"/>
        <w:tab w:val="left" w:pos="397"/>
      </w:tabs>
      <w:suppressAutoHyphens/>
      <w:spacing w:before="160" w:after="80"/>
      <w:jc w:val="center"/>
      <w:outlineLvl w:val="0"/>
    </w:pPr>
    <w:rPr>
      <w:rFonts w:eastAsia="SimSun"/>
      <w:smallCaps/>
      <w:sz w:val="20"/>
      <w:szCs w:val="20"/>
    </w:rPr>
  </w:style>
  <w:style w:type="paragraph" w:styleId="Heading2">
    <w:name w:val="heading 2"/>
    <w:basedOn w:val="Normal"/>
    <w:next w:val="BodyText"/>
    <w:qFormat/>
    <w:pPr>
      <w:keepNext/>
      <w:keepLines/>
      <w:numPr>
        <w:ilvl w:val="1"/>
        <w:numId w:val="1"/>
      </w:numPr>
      <w:suppressAutoHyphens/>
      <w:spacing w:before="120" w:after="60"/>
      <w:outlineLvl w:val="1"/>
    </w:pPr>
    <w:rPr>
      <w:rFonts w:eastAsia="SimSun"/>
      <w:i/>
      <w:iCs/>
      <w:sz w:val="20"/>
      <w:szCs w:val="20"/>
    </w:rPr>
  </w:style>
  <w:style w:type="paragraph" w:styleId="Heading3">
    <w:name w:val="heading 3"/>
    <w:basedOn w:val="Normal"/>
    <w:next w:val="BodyText"/>
    <w:qFormat/>
    <w:pPr>
      <w:numPr>
        <w:ilvl w:val="2"/>
        <w:numId w:val="1"/>
      </w:numPr>
      <w:tabs>
        <w:tab w:val="left" w:pos="540"/>
      </w:tabs>
      <w:suppressAutoHyphens/>
      <w:spacing w:line="240" w:lineRule="exact"/>
      <w:jc w:val="both"/>
      <w:outlineLvl w:val="2"/>
    </w:pPr>
    <w:rPr>
      <w:rFonts w:eastAsia="SimSun"/>
      <w:i/>
      <w:iCs/>
      <w:sz w:val="20"/>
      <w:szCs w:val="20"/>
    </w:rPr>
  </w:style>
  <w:style w:type="paragraph" w:styleId="Heading4">
    <w:name w:val="heading 4"/>
    <w:basedOn w:val="Normal"/>
    <w:next w:val="BodyText"/>
    <w:qFormat/>
    <w:pPr>
      <w:numPr>
        <w:ilvl w:val="3"/>
        <w:numId w:val="1"/>
      </w:numPr>
      <w:tabs>
        <w:tab w:val="left" w:pos="720"/>
      </w:tabs>
      <w:suppressAutoHyphens/>
      <w:spacing w:before="40" w:after="40"/>
      <w:jc w:val="both"/>
      <w:outlineLvl w:val="3"/>
    </w:pPr>
    <w:rPr>
      <w:rFonts w:eastAsia="SimSun"/>
      <w:i/>
      <w:iCs/>
      <w:sz w:val="20"/>
      <w:szCs w:val="20"/>
    </w:rPr>
  </w:style>
  <w:style w:type="paragraph" w:styleId="Heading5">
    <w:name w:val="heading 5"/>
    <w:basedOn w:val="Normal"/>
    <w:next w:val="BodyText"/>
    <w:qFormat/>
    <w:pPr>
      <w:tabs>
        <w:tab w:val="left" w:pos="360"/>
      </w:tabs>
      <w:suppressAutoHyphens/>
      <w:spacing w:before="160" w:after="80"/>
      <w:jc w:val="center"/>
      <w:outlineLvl w:val="4"/>
    </w:pPr>
    <w:rPr>
      <w:rFonts w:eastAsia="SimSun"/>
      <w:smallCap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cs="Times New Roman"/>
      <w:i w:val="0"/>
      <w:iCs w:val="0"/>
    </w:rPr>
  </w:style>
  <w:style w:type="character" w:customStyle="1" w:styleId="WW8Num1z1">
    <w:name w:val="WW8Num1z1"/>
    <w:rPr>
      <w:rFonts w:cs="Times New Roman"/>
    </w:rPr>
  </w:style>
  <w:style w:type="character" w:customStyle="1" w:styleId="WW8Num1z3">
    <w:name w:val="WW8Num1z3"/>
    <w:rPr>
      <w:rFonts w:ascii="Times New Roman" w:hAnsi="Times New Roman" w:cs="Times New Roman"/>
      <w:b w:val="0"/>
      <w:bCs w:val="0"/>
      <w:i/>
      <w:iCs/>
      <w:sz w:val="20"/>
      <w:szCs w:val="20"/>
    </w:rPr>
  </w:style>
  <w:style w:type="character" w:customStyle="1" w:styleId="WW8Num2z0">
    <w:name w:val="WW8Num2z0"/>
    <w:rPr>
      <w:rFonts w:ascii="Times New Roman" w:hAnsi="Times New Roman" w:cs="Times New Roman"/>
      <w:b w:val="0"/>
      <w:bCs w:val="0"/>
      <w:i w:val="0"/>
      <w:iCs w:val="0"/>
      <w:caps w:val="0"/>
      <w:small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3z0">
    <w:name w:val="WW8Num3z0"/>
    <w:rPr>
      <w:rFonts w:ascii="Symbol" w:hAnsi="Symbol" w:cs="Symbol"/>
    </w:rPr>
  </w:style>
  <w:style w:type="character" w:customStyle="1" w:styleId="WW8Num4z0">
    <w:name w:val="WW8Num4z0"/>
    <w:rPr>
      <w:rFonts w:cs="Times New Roman"/>
    </w:rPr>
  </w:style>
  <w:style w:type="character" w:customStyle="1" w:styleId="WW8Num5z0">
    <w:name w:val="WW8Num5z0"/>
    <w:rPr>
      <w:rFonts w:ascii="Times New Roman" w:hAnsi="Times New Roman" w:cs="Times New Roman"/>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6z0">
    <w:name w:val="WW8Num6z0"/>
    <w:rPr>
      <w:rFonts w:ascii="Times New Roman" w:hAnsi="Times New Roman" w:cs="Times New Roman"/>
      <w:b w:val="0"/>
      <w:bCs w:val="0"/>
      <w:i w:val="0"/>
      <w:iCs w:val="0"/>
      <w:sz w:val="16"/>
      <w:szCs w:val="16"/>
    </w:rPr>
  </w:style>
  <w:style w:type="character" w:customStyle="1" w:styleId="Absatz-Standardschriftart">
    <w:name w:val="Absatz-Standardschriftart"/>
  </w:style>
  <w:style w:type="character" w:customStyle="1" w:styleId="WW8Num7z0">
    <w:name w:val="WW8Num7z0"/>
    <w:rPr>
      <w:rFonts w:ascii="Times New Roman" w:hAnsi="Times New Roman" w:cs="Times New Roman"/>
      <w:b w:val="0"/>
      <w:bCs w:val="0"/>
      <w:i w:val="0"/>
      <w:iCs w:val="0"/>
      <w:color w:val="auto"/>
      <w:sz w:val="16"/>
      <w:szCs w:val="16"/>
    </w:rPr>
  </w:style>
  <w:style w:type="character" w:customStyle="1" w:styleId="WW-DefaultParagraphFont">
    <w:name w:val="WW-Default Paragraph Fon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8Num1z4">
    <w:name w:val="WW8Num1z4"/>
    <w:rPr>
      <w:rFonts w:cs="Times New Roman"/>
    </w:rPr>
  </w:style>
  <w:style w:type="character" w:customStyle="1" w:styleId="WW-Absatz-Standardschriftart11111111">
    <w:name w:val="WW-Absatz-Standardschriftart11111111"/>
  </w:style>
  <w:style w:type="character" w:customStyle="1" w:styleId="WW8Num2z1">
    <w:name w:val="WW8Num2z1"/>
    <w:rPr>
      <w:rFonts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5z1">
    <w:name w:val="WW8Num5z1"/>
    <w:rPr>
      <w:rFonts w:ascii="Times New Roman" w:hAnsi="Times New Roman" w:cs="Times New Roman"/>
      <w:b w:val="0"/>
      <w:bCs w:val="0"/>
      <w:i/>
      <w:iCs/>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5z3">
    <w:name w:val="WW8Num5z3"/>
    <w:rPr>
      <w:rFonts w:ascii="Times New Roman" w:hAnsi="Times New Roman" w:cs="Times New Roman"/>
      <w:b w:val="0"/>
      <w:bCs w:val="0"/>
      <w:i/>
      <w:iCs/>
      <w:sz w:val="20"/>
      <w:szCs w:val="20"/>
    </w:rPr>
  </w:style>
  <w:style w:type="character" w:customStyle="1" w:styleId="WW8Num5z4">
    <w:name w:val="WW8Num5z4"/>
    <w:rPr>
      <w:rFonts w:cs="Times New Roman"/>
    </w:rPr>
  </w:style>
  <w:style w:type="character" w:customStyle="1" w:styleId="WW8Num7z1">
    <w:name w:val="WW8Num7z1"/>
    <w:rPr>
      <w:rFonts w:cs="Times New Roman"/>
    </w:rPr>
  </w:style>
  <w:style w:type="character" w:customStyle="1" w:styleId="WW8Num8z0">
    <w:name w:val="WW8Num8z0"/>
    <w:rPr>
      <w:rFonts w:ascii="Times New Roman" w:hAnsi="Times New Roman" w:cs="Times New Roman"/>
      <w:b w:val="0"/>
      <w:bCs w:val="0"/>
      <w:i w:val="0"/>
      <w:iCs w:val="0"/>
      <w:sz w:val="16"/>
      <w:szCs w:val="16"/>
    </w:rPr>
  </w:style>
  <w:style w:type="character" w:customStyle="1" w:styleId="WW-DefaultParagraphFont1">
    <w:name w:val="WW-Default Paragraph Font1"/>
  </w:style>
  <w:style w:type="paragraph" w:customStyle="1" w:styleId="Heading">
    <w:name w:val="Heading"/>
    <w:basedOn w:val="Normal"/>
    <w:next w:val="BodyText"/>
    <w:pPr>
      <w:keepNext/>
      <w:suppressAutoHyphens/>
      <w:spacing w:before="240" w:after="120"/>
      <w:jc w:val="center"/>
    </w:pPr>
    <w:rPr>
      <w:rFonts w:ascii="Arial" w:eastAsia="DejaVu Sans" w:hAnsi="Arial" w:cs="Lohit Hindi"/>
      <w:sz w:val="28"/>
      <w:szCs w:val="28"/>
    </w:rPr>
  </w:style>
  <w:style w:type="paragraph" w:styleId="BodyText">
    <w:name w:val="Body Text"/>
    <w:basedOn w:val="Normal"/>
    <w:link w:val="BodyTextChar"/>
    <w:pPr>
      <w:suppressAutoHyphens/>
      <w:spacing w:after="6"/>
      <w:ind w:firstLine="288"/>
      <w:jc w:val="both"/>
    </w:pPr>
    <w:rPr>
      <w:rFonts w:eastAsia="SimSun"/>
      <w:spacing w:val="-1"/>
      <w:sz w:val="20"/>
      <w:szCs w:val="20"/>
    </w:rPr>
  </w:style>
  <w:style w:type="paragraph" w:styleId="List">
    <w:name w:val="List"/>
    <w:basedOn w:val="BodyText"/>
    <w:rPr>
      <w:rFonts w:cs="Lohit Hindi"/>
    </w:rPr>
  </w:style>
  <w:style w:type="paragraph" w:styleId="Caption">
    <w:name w:val="caption"/>
    <w:basedOn w:val="Normal"/>
    <w:qFormat/>
    <w:pPr>
      <w:suppressLineNumbers/>
      <w:suppressAutoHyphens/>
      <w:spacing w:before="120" w:after="120"/>
      <w:jc w:val="center"/>
    </w:pPr>
    <w:rPr>
      <w:rFonts w:eastAsia="SimSun" w:cs="Lohit Hindi"/>
      <w:i/>
      <w:iCs/>
    </w:rPr>
  </w:style>
  <w:style w:type="paragraph" w:customStyle="1" w:styleId="Index">
    <w:name w:val="Index"/>
    <w:basedOn w:val="Normal"/>
    <w:pPr>
      <w:suppressLineNumbers/>
      <w:suppressAutoHyphens/>
      <w:jc w:val="center"/>
    </w:pPr>
    <w:rPr>
      <w:rFonts w:eastAsia="SimSun" w:cs="Lohit Hindi"/>
      <w:sz w:val="20"/>
      <w:szCs w:val="20"/>
    </w:rPr>
  </w:style>
  <w:style w:type="paragraph" w:customStyle="1" w:styleId="Abstract">
    <w:name w:val="Abstract"/>
    <w:pPr>
      <w:suppressAutoHyphens/>
      <w:spacing w:after="200"/>
      <w:ind w:firstLine="170"/>
      <w:jc w:val="both"/>
    </w:pPr>
    <w:rPr>
      <w:rFonts w:eastAsia="SimSun"/>
      <w:b/>
      <w:bCs/>
      <w:sz w:val="18"/>
      <w:szCs w:val="18"/>
    </w:rPr>
  </w:style>
  <w:style w:type="paragraph" w:customStyle="1" w:styleId="Affiliation">
    <w:name w:val="Affiliation"/>
    <w:pPr>
      <w:suppressAutoHyphens/>
      <w:jc w:val="center"/>
    </w:pPr>
    <w:rPr>
      <w:rFonts w:eastAsia="SimSun"/>
    </w:rPr>
  </w:style>
  <w:style w:type="paragraph" w:customStyle="1" w:styleId="Author">
    <w:name w:val="Author"/>
    <w:pPr>
      <w:suppressAutoHyphens/>
      <w:spacing w:before="360" w:after="40"/>
      <w:jc w:val="center"/>
    </w:pPr>
    <w:rPr>
      <w:rFonts w:eastAsia="SimSun"/>
      <w:sz w:val="22"/>
      <w:szCs w:val="22"/>
    </w:rPr>
  </w:style>
  <w:style w:type="paragraph" w:customStyle="1" w:styleId="bulletlist">
    <w:name w:val="bullet list"/>
    <w:basedOn w:val="BodyText"/>
    <w:pPr>
      <w:numPr>
        <w:numId w:val="3"/>
      </w:numPr>
      <w:tabs>
        <w:tab w:val="left" w:pos="648"/>
      </w:tabs>
    </w:pPr>
  </w:style>
  <w:style w:type="paragraph" w:customStyle="1" w:styleId="equation">
    <w:name w:val="equation"/>
    <w:basedOn w:val="Normal"/>
    <w:pPr>
      <w:tabs>
        <w:tab w:val="center" w:pos="2520"/>
        <w:tab w:val="right" w:pos="5040"/>
      </w:tabs>
      <w:suppressAutoHyphens/>
      <w:spacing w:before="240" w:after="240" w:line="216" w:lineRule="auto"/>
      <w:jc w:val="center"/>
    </w:pPr>
    <w:rPr>
      <w:rFonts w:ascii="Symbol" w:eastAsia="SimSun" w:hAnsi="Symbol" w:cs="Symbol"/>
      <w:sz w:val="20"/>
      <w:szCs w:val="20"/>
    </w:rPr>
  </w:style>
  <w:style w:type="paragraph" w:customStyle="1" w:styleId="figurecaption">
    <w:name w:val="figure caption"/>
    <w:pPr>
      <w:numPr>
        <w:numId w:val="6"/>
      </w:numPr>
      <w:suppressAutoHyphens/>
      <w:spacing w:before="80" w:after="200"/>
      <w:jc w:val="center"/>
    </w:pPr>
    <w:rPr>
      <w:rFonts w:eastAsia="SimSun"/>
      <w:sz w:val="16"/>
      <w:szCs w:val="16"/>
    </w:rPr>
  </w:style>
  <w:style w:type="paragraph" w:customStyle="1" w:styleId="footnote">
    <w:name w:val="footnote"/>
    <w:pPr>
      <w:numPr>
        <w:numId w:val="2"/>
      </w:numPr>
      <w:tabs>
        <w:tab w:val="left" w:pos="648"/>
      </w:tabs>
      <w:suppressAutoHyphens/>
      <w:spacing w:after="40"/>
    </w:pPr>
    <w:rPr>
      <w:rFonts w:eastAsia="SimSun"/>
      <w:sz w:val="16"/>
      <w:szCs w:val="16"/>
    </w:rPr>
  </w:style>
  <w:style w:type="paragraph" w:customStyle="1" w:styleId="keywords">
    <w:name w:val="key words"/>
    <w:pPr>
      <w:suppressAutoHyphens/>
      <w:spacing w:after="120"/>
      <w:ind w:firstLine="288"/>
      <w:jc w:val="both"/>
    </w:pPr>
    <w:rPr>
      <w:rFonts w:eastAsia="SimSun"/>
      <w:b/>
      <w:bCs/>
      <w:iCs/>
      <w:sz w:val="18"/>
      <w:szCs w:val="18"/>
    </w:rPr>
  </w:style>
  <w:style w:type="paragraph" w:customStyle="1" w:styleId="papersubtitle">
    <w:name w:val="paper subtitle"/>
    <w:pPr>
      <w:suppressAutoHyphens/>
      <w:spacing w:after="120"/>
      <w:jc w:val="center"/>
    </w:pPr>
    <w:rPr>
      <w:rFonts w:eastAsia="MS Mincho"/>
      <w:sz w:val="28"/>
      <w:szCs w:val="28"/>
    </w:rPr>
  </w:style>
  <w:style w:type="paragraph" w:customStyle="1" w:styleId="papertitle">
    <w:name w:val="paper title"/>
    <w:pPr>
      <w:suppressAutoHyphens/>
      <w:spacing w:after="120"/>
      <w:jc w:val="center"/>
    </w:pPr>
    <w:rPr>
      <w:rFonts w:eastAsia="MS Mincho"/>
      <w:sz w:val="48"/>
      <w:szCs w:val="48"/>
    </w:rPr>
  </w:style>
  <w:style w:type="paragraph" w:customStyle="1" w:styleId="references">
    <w:name w:val="references"/>
    <w:pPr>
      <w:numPr>
        <w:numId w:val="4"/>
      </w:numPr>
      <w:suppressAutoHyphens/>
      <w:spacing w:after="50" w:line="180" w:lineRule="atLeast"/>
      <w:jc w:val="both"/>
    </w:pPr>
    <w:rPr>
      <w:rFonts w:eastAsia="MS Mincho"/>
      <w:sz w:val="18"/>
      <w:szCs w:val="16"/>
    </w:rPr>
  </w:style>
  <w:style w:type="paragraph" w:customStyle="1" w:styleId="sponsors">
    <w:name w:val="sponsors"/>
    <w:pPr>
      <w:pBdr>
        <w:top w:val="single" w:sz="4" w:space="2" w:color="000000"/>
      </w:pBdr>
      <w:suppressAutoHyphens/>
      <w:ind w:firstLine="288"/>
    </w:pPr>
    <w:rPr>
      <w:rFonts w:eastAsia="SimSun"/>
      <w:sz w:val="16"/>
      <w:szCs w:val="16"/>
    </w:rPr>
  </w:style>
  <w:style w:type="paragraph" w:customStyle="1" w:styleId="tablecolhead">
    <w:name w:val="table col head"/>
    <w:basedOn w:val="Normal"/>
    <w:pPr>
      <w:suppressAutoHyphens/>
      <w:jc w:val="center"/>
    </w:pPr>
    <w:rPr>
      <w:rFonts w:eastAsia="SimSun"/>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suppressAutoHyphens/>
      <w:jc w:val="both"/>
    </w:pPr>
    <w:rPr>
      <w:rFonts w:eastAsia="SimSun"/>
      <w:sz w:val="16"/>
      <w:szCs w:val="16"/>
    </w:rPr>
  </w:style>
  <w:style w:type="paragraph" w:customStyle="1" w:styleId="tablefootnote">
    <w:name w:val="table footnote"/>
    <w:pPr>
      <w:suppressAutoHyphens/>
      <w:spacing w:before="60" w:after="30"/>
      <w:jc w:val="right"/>
    </w:pPr>
    <w:rPr>
      <w:rFonts w:eastAsia="SimSun"/>
      <w:sz w:val="12"/>
      <w:szCs w:val="12"/>
    </w:rPr>
  </w:style>
  <w:style w:type="paragraph" w:customStyle="1" w:styleId="tablehead">
    <w:name w:val="table head"/>
    <w:pPr>
      <w:numPr>
        <w:numId w:val="5"/>
      </w:numPr>
      <w:tabs>
        <w:tab w:val="left" w:pos="1080"/>
      </w:tabs>
      <w:suppressAutoHyphens/>
      <w:spacing w:before="240" w:after="120" w:line="216" w:lineRule="auto"/>
      <w:jc w:val="center"/>
    </w:pPr>
    <w:rPr>
      <w:rFonts w:eastAsia="SimSun"/>
      <w:smallCaps/>
      <w:sz w:val="16"/>
      <w:szCs w:val="16"/>
    </w:rPr>
  </w:style>
  <w:style w:type="paragraph" w:customStyle="1" w:styleId="Framecontents">
    <w:name w:val="Frame contents"/>
    <w:basedOn w:val="BodyText"/>
  </w:style>
  <w:style w:type="paragraph" w:customStyle="1" w:styleId="TableContents">
    <w:name w:val="Table Contents"/>
    <w:basedOn w:val="Normal"/>
    <w:pPr>
      <w:suppressLineNumbers/>
      <w:suppressAutoHyphens/>
      <w:jc w:val="center"/>
    </w:pPr>
    <w:rPr>
      <w:rFonts w:eastAsia="SimSun"/>
      <w:sz w:val="20"/>
      <w:szCs w:val="20"/>
    </w:rPr>
  </w:style>
  <w:style w:type="paragraph" w:customStyle="1" w:styleId="TableHeading">
    <w:name w:val="Table Heading"/>
    <w:basedOn w:val="TableContents"/>
    <w:rPr>
      <w:b/>
      <w:bCs/>
    </w:rPr>
  </w:style>
  <w:style w:type="character" w:customStyle="1" w:styleId="BodyTextChar">
    <w:name w:val="Body Text Char"/>
    <w:link w:val="BodyText"/>
    <w:rsid w:val="00D8529E"/>
    <w:rPr>
      <w:rFonts w:eastAsia="SimSun"/>
      <w:spacing w:val="-1"/>
    </w:rPr>
  </w:style>
  <w:style w:type="table" w:styleId="TableGrid">
    <w:name w:val="Table Grid"/>
    <w:basedOn w:val="TableNormal"/>
    <w:uiPriority w:val="59"/>
    <w:rsid w:val="00E031F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A7265"/>
    <w:pPr>
      <w:suppressAutoHyphens/>
      <w:jc w:val="center"/>
    </w:pPr>
    <w:rPr>
      <w:rFonts w:ascii="Heiti SC Light" w:eastAsia="Heiti SC Light"/>
      <w:sz w:val="18"/>
      <w:szCs w:val="18"/>
    </w:rPr>
  </w:style>
  <w:style w:type="character" w:customStyle="1" w:styleId="BalloonTextChar">
    <w:name w:val="Balloon Text Char"/>
    <w:basedOn w:val="DefaultParagraphFont"/>
    <w:link w:val="BalloonText"/>
    <w:uiPriority w:val="99"/>
    <w:semiHidden/>
    <w:rsid w:val="000A7265"/>
    <w:rPr>
      <w:rFonts w:ascii="Heiti SC Light" w:eastAsia="Heiti SC Light"/>
      <w:sz w:val="18"/>
      <w:szCs w:val="18"/>
    </w:rPr>
  </w:style>
  <w:style w:type="paragraph" w:styleId="ListParagraph">
    <w:name w:val="List Paragraph"/>
    <w:basedOn w:val="Normal"/>
    <w:uiPriority w:val="34"/>
    <w:qFormat/>
    <w:rsid w:val="00D063C0"/>
    <w:pPr>
      <w:suppressAutoHyphens/>
      <w:ind w:firstLineChars="200" w:firstLine="420"/>
      <w:jc w:val="center"/>
    </w:pPr>
    <w:rPr>
      <w:rFonts w:eastAsia="SimSun"/>
      <w:sz w:val="20"/>
      <w:szCs w:val="20"/>
    </w:rPr>
  </w:style>
  <w:style w:type="paragraph" w:styleId="HTMLPreformatted">
    <w:name w:val="HTML Preformatted"/>
    <w:basedOn w:val="Normal"/>
    <w:link w:val="HTMLPreformattedChar"/>
    <w:uiPriority w:val="99"/>
    <w:unhideWhenUsed/>
    <w:rsid w:val="009919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9196B"/>
    <w:rPr>
      <w:rFonts w:ascii="Courier New" w:hAnsi="Courier New" w:cs="Courier New"/>
    </w:rPr>
  </w:style>
  <w:style w:type="character" w:styleId="Hyperlink">
    <w:name w:val="Hyperlink"/>
    <w:basedOn w:val="DefaultParagraphFont"/>
    <w:uiPriority w:val="99"/>
    <w:unhideWhenUsed/>
    <w:rsid w:val="00AB70D0"/>
    <w:rPr>
      <w:color w:val="0000FF" w:themeColor="hyperlink"/>
      <w:u w:val="single"/>
    </w:rPr>
  </w:style>
  <w:style w:type="character" w:styleId="PlaceholderText">
    <w:name w:val="Placeholder Text"/>
    <w:basedOn w:val="DefaultParagraphFont"/>
    <w:uiPriority w:val="99"/>
    <w:semiHidden/>
    <w:rsid w:val="00951A8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259366">
      <w:bodyDiv w:val="1"/>
      <w:marLeft w:val="0"/>
      <w:marRight w:val="0"/>
      <w:marTop w:val="0"/>
      <w:marBottom w:val="0"/>
      <w:divBdr>
        <w:top w:val="none" w:sz="0" w:space="0" w:color="auto"/>
        <w:left w:val="none" w:sz="0" w:space="0" w:color="auto"/>
        <w:bottom w:val="none" w:sz="0" w:space="0" w:color="auto"/>
        <w:right w:val="none" w:sz="0" w:space="0" w:color="auto"/>
      </w:divBdr>
    </w:div>
    <w:div w:id="70857587">
      <w:bodyDiv w:val="1"/>
      <w:marLeft w:val="0"/>
      <w:marRight w:val="0"/>
      <w:marTop w:val="0"/>
      <w:marBottom w:val="0"/>
      <w:divBdr>
        <w:top w:val="none" w:sz="0" w:space="0" w:color="auto"/>
        <w:left w:val="none" w:sz="0" w:space="0" w:color="auto"/>
        <w:bottom w:val="none" w:sz="0" w:space="0" w:color="auto"/>
        <w:right w:val="none" w:sz="0" w:space="0" w:color="auto"/>
      </w:divBdr>
    </w:div>
    <w:div w:id="113062850">
      <w:bodyDiv w:val="1"/>
      <w:marLeft w:val="0"/>
      <w:marRight w:val="0"/>
      <w:marTop w:val="0"/>
      <w:marBottom w:val="0"/>
      <w:divBdr>
        <w:top w:val="none" w:sz="0" w:space="0" w:color="auto"/>
        <w:left w:val="none" w:sz="0" w:space="0" w:color="auto"/>
        <w:bottom w:val="none" w:sz="0" w:space="0" w:color="auto"/>
        <w:right w:val="none" w:sz="0" w:space="0" w:color="auto"/>
      </w:divBdr>
    </w:div>
    <w:div w:id="155651255">
      <w:bodyDiv w:val="1"/>
      <w:marLeft w:val="0"/>
      <w:marRight w:val="0"/>
      <w:marTop w:val="0"/>
      <w:marBottom w:val="0"/>
      <w:divBdr>
        <w:top w:val="none" w:sz="0" w:space="0" w:color="auto"/>
        <w:left w:val="none" w:sz="0" w:space="0" w:color="auto"/>
        <w:bottom w:val="none" w:sz="0" w:space="0" w:color="auto"/>
        <w:right w:val="none" w:sz="0" w:space="0" w:color="auto"/>
      </w:divBdr>
    </w:div>
    <w:div w:id="155926210">
      <w:bodyDiv w:val="1"/>
      <w:marLeft w:val="0"/>
      <w:marRight w:val="0"/>
      <w:marTop w:val="0"/>
      <w:marBottom w:val="0"/>
      <w:divBdr>
        <w:top w:val="none" w:sz="0" w:space="0" w:color="auto"/>
        <w:left w:val="none" w:sz="0" w:space="0" w:color="auto"/>
        <w:bottom w:val="none" w:sz="0" w:space="0" w:color="auto"/>
        <w:right w:val="none" w:sz="0" w:space="0" w:color="auto"/>
      </w:divBdr>
    </w:div>
    <w:div w:id="175853941">
      <w:bodyDiv w:val="1"/>
      <w:marLeft w:val="0"/>
      <w:marRight w:val="0"/>
      <w:marTop w:val="0"/>
      <w:marBottom w:val="0"/>
      <w:divBdr>
        <w:top w:val="none" w:sz="0" w:space="0" w:color="auto"/>
        <w:left w:val="none" w:sz="0" w:space="0" w:color="auto"/>
        <w:bottom w:val="none" w:sz="0" w:space="0" w:color="auto"/>
        <w:right w:val="none" w:sz="0" w:space="0" w:color="auto"/>
      </w:divBdr>
    </w:div>
    <w:div w:id="248851114">
      <w:bodyDiv w:val="1"/>
      <w:marLeft w:val="0"/>
      <w:marRight w:val="0"/>
      <w:marTop w:val="0"/>
      <w:marBottom w:val="0"/>
      <w:divBdr>
        <w:top w:val="none" w:sz="0" w:space="0" w:color="auto"/>
        <w:left w:val="none" w:sz="0" w:space="0" w:color="auto"/>
        <w:bottom w:val="none" w:sz="0" w:space="0" w:color="auto"/>
        <w:right w:val="none" w:sz="0" w:space="0" w:color="auto"/>
      </w:divBdr>
    </w:div>
    <w:div w:id="255795221">
      <w:bodyDiv w:val="1"/>
      <w:marLeft w:val="0"/>
      <w:marRight w:val="0"/>
      <w:marTop w:val="0"/>
      <w:marBottom w:val="0"/>
      <w:divBdr>
        <w:top w:val="none" w:sz="0" w:space="0" w:color="auto"/>
        <w:left w:val="none" w:sz="0" w:space="0" w:color="auto"/>
        <w:bottom w:val="none" w:sz="0" w:space="0" w:color="auto"/>
        <w:right w:val="none" w:sz="0" w:space="0" w:color="auto"/>
      </w:divBdr>
    </w:div>
    <w:div w:id="286393875">
      <w:bodyDiv w:val="1"/>
      <w:marLeft w:val="0"/>
      <w:marRight w:val="0"/>
      <w:marTop w:val="0"/>
      <w:marBottom w:val="0"/>
      <w:divBdr>
        <w:top w:val="none" w:sz="0" w:space="0" w:color="auto"/>
        <w:left w:val="none" w:sz="0" w:space="0" w:color="auto"/>
        <w:bottom w:val="none" w:sz="0" w:space="0" w:color="auto"/>
        <w:right w:val="none" w:sz="0" w:space="0" w:color="auto"/>
      </w:divBdr>
    </w:div>
    <w:div w:id="291639738">
      <w:bodyDiv w:val="1"/>
      <w:marLeft w:val="0"/>
      <w:marRight w:val="0"/>
      <w:marTop w:val="0"/>
      <w:marBottom w:val="0"/>
      <w:divBdr>
        <w:top w:val="none" w:sz="0" w:space="0" w:color="auto"/>
        <w:left w:val="none" w:sz="0" w:space="0" w:color="auto"/>
        <w:bottom w:val="none" w:sz="0" w:space="0" w:color="auto"/>
        <w:right w:val="none" w:sz="0" w:space="0" w:color="auto"/>
      </w:divBdr>
    </w:div>
    <w:div w:id="322009738">
      <w:bodyDiv w:val="1"/>
      <w:marLeft w:val="0"/>
      <w:marRight w:val="0"/>
      <w:marTop w:val="0"/>
      <w:marBottom w:val="0"/>
      <w:divBdr>
        <w:top w:val="none" w:sz="0" w:space="0" w:color="auto"/>
        <w:left w:val="none" w:sz="0" w:space="0" w:color="auto"/>
        <w:bottom w:val="none" w:sz="0" w:space="0" w:color="auto"/>
        <w:right w:val="none" w:sz="0" w:space="0" w:color="auto"/>
      </w:divBdr>
    </w:div>
    <w:div w:id="428090791">
      <w:bodyDiv w:val="1"/>
      <w:marLeft w:val="0"/>
      <w:marRight w:val="0"/>
      <w:marTop w:val="0"/>
      <w:marBottom w:val="0"/>
      <w:divBdr>
        <w:top w:val="none" w:sz="0" w:space="0" w:color="auto"/>
        <w:left w:val="none" w:sz="0" w:space="0" w:color="auto"/>
        <w:bottom w:val="none" w:sz="0" w:space="0" w:color="auto"/>
        <w:right w:val="none" w:sz="0" w:space="0" w:color="auto"/>
      </w:divBdr>
    </w:div>
    <w:div w:id="460659667">
      <w:bodyDiv w:val="1"/>
      <w:marLeft w:val="0"/>
      <w:marRight w:val="0"/>
      <w:marTop w:val="0"/>
      <w:marBottom w:val="0"/>
      <w:divBdr>
        <w:top w:val="none" w:sz="0" w:space="0" w:color="auto"/>
        <w:left w:val="none" w:sz="0" w:space="0" w:color="auto"/>
        <w:bottom w:val="none" w:sz="0" w:space="0" w:color="auto"/>
        <w:right w:val="none" w:sz="0" w:space="0" w:color="auto"/>
      </w:divBdr>
    </w:div>
    <w:div w:id="479275313">
      <w:bodyDiv w:val="1"/>
      <w:marLeft w:val="0"/>
      <w:marRight w:val="0"/>
      <w:marTop w:val="0"/>
      <w:marBottom w:val="0"/>
      <w:divBdr>
        <w:top w:val="none" w:sz="0" w:space="0" w:color="auto"/>
        <w:left w:val="none" w:sz="0" w:space="0" w:color="auto"/>
        <w:bottom w:val="none" w:sz="0" w:space="0" w:color="auto"/>
        <w:right w:val="none" w:sz="0" w:space="0" w:color="auto"/>
      </w:divBdr>
    </w:div>
    <w:div w:id="481390140">
      <w:bodyDiv w:val="1"/>
      <w:marLeft w:val="0"/>
      <w:marRight w:val="0"/>
      <w:marTop w:val="0"/>
      <w:marBottom w:val="0"/>
      <w:divBdr>
        <w:top w:val="none" w:sz="0" w:space="0" w:color="auto"/>
        <w:left w:val="none" w:sz="0" w:space="0" w:color="auto"/>
        <w:bottom w:val="none" w:sz="0" w:space="0" w:color="auto"/>
        <w:right w:val="none" w:sz="0" w:space="0" w:color="auto"/>
      </w:divBdr>
    </w:div>
    <w:div w:id="486361839">
      <w:bodyDiv w:val="1"/>
      <w:marLeft w:val="0"/>
      <w:marRight w:val="0"/>
      <w:marTop w:val="0"/>
      <w:marBottom w:val="0"/>
      <w:divBdr>
        <w:top w:val="none" w:sz="0" w:space="0" w:color="auto"/>
        <w:left w:val="none" w:sz="0" w:space="0" w:color="auto"/>
        <w:bottom w:val="none" w:sz="0" w:space="0" w:color="auto"/>
        <w:right w:val="none" w:sz="0" w:space="0" w:color="auto"/>
      </w:divBdr>
    </w:div>
    <w:div w:id="654915608">
      <w:bodyDiv w:val="1"/>
      <w:marLeft w:val="0"/>
      <w:marRight w:val="0"/>
      <w:marTop w:val="0"/>
      <w:marBottom w:val="0"/>
      <w:divBdr>
        <w:top w:val="none" w:sz="0" w:space="0" w:color="auto"/>
        <w:left w:val="none" w:sz="0" w:space="0" w:color="auto"/>
        <w:bottom w:val="none" w:sz="0" w:space="0" w:color="auto"/>
        <w:right w:val="none" w:sz="0" w:space="0" w:color="auto"/>
      </w:divBdr>
    </w:div>
    <w:div w:id="664747192">
      <w:bodyDiv w:val="1"/>
      <w:marLeft w:val="0"/>
      <w:marRight w:val="0"/>
      <w:marTop w:val="0"/>
      <w:marBottom w:val="0"/>
      <w:divBdr>
        <w:top w:val="none" w:sz="0" w:space="0" w:color="auto"/>
        <w:left w:val="none" w:sz="0" w:space="0" w:color="auto"/>
        <w:bottom w:val="none" w:sz="0" w:space="0" w:color="auto"/>
        <w:right w:val="none" w:sz="0" w:space="0" w:color="auto"/>
      </w:divBdr>
    </w:div>
    <w:div w:id="686753943">
      <w:bodyDiv w:val="1"/>
      <w:marLeft w:val="0"/>
      <w:marRight w:val="0"/>
      <w:marTop w:val="0"/>
      <w:marBottom w:val="0"/>
      <w:divBdr>
        <w:top w:val="none" w:sz="0" w:space="0" w:color="auto"/>
        <w:left w:val="none" w:sz="0" w:space="0" w:color="auto"/>
        <w:bottom w:val="none" w:sz="0" w:space="0" w:color="auto"/>
        <w:right w:val="none" w:sz="0" w:space="0" w:color="auto"/>
      </w:divBdr>
    </w:div>
    <w:div w:id="709841876">
      <w:bodyDiv w:val="1"/>
      <w:marLeft w:val="0"/>
      <w:marRight w:val="0"/>
      <w:marTop w:val="0"/>
      <w:marBottom w:val="0"/>
      <w:divBdr>
        <w:top w:val="none" w:sz="0" w:space="0" w:color="auto"/>
        <w:left w:val="none" w:sz="0" w:space="0" w:color="auto"/>
        <w:bottom w:val="none" w:sz="0" w:space="0" w:color="auto"/>
        <w:right w:val="none" w:sz="0" w:space="0" w:color="auto"/>
      </w:divBdr>
    </w:div>
    <w:div w:id="733285441">
      <w:bodyDiv w:val="1"/>
      <w:marLeft w:val="0"/>
      <w:marRight w:val="0"/>
      <w:marTop w:val="0"/>
      <w:marBottom w:val="0"/>
      <w:divBdr>
        <w:top w:val="none" w:sz="0" w:space="0" w:color="auto"/>
        <w:left w:val="none" w:sz="0" w:space="0" w:color="auto"/>
        <w:bottom w:val="none" w:sz="0" w:space="0" w:color="auto"/>
        <w:right w:val="none" w:sz="0" w:space="0" w:color="auto"/>
      </w:divBdr>
    </w:div>
    <w:div w:id="754858814">
      <w:bodyDiv w:val="1"/>
      <w:marLeft w:val="0"/>
      <w:marRight w:val="0"/>
      <w:marTop w:val="0"/>
      <w:marBottom w:val="0"/>
      <w:divBdr>
        <w:top w:val="none" w:sz="0" w:space="0" w:color="auto"/>
        <w:left w:val="none" w:sz="0" w:space="0" w:color="auto"/>
        <w:bottom w:val="none" w:sz="0" w:space="0" w:color="auto"/>
        <w:right w:val="none" w:sz="0" w:space="0" w:color="auto"/>
      </w:divBdr>
    </w:div>
    <w:div w:id="777214277">
      <w:bodyDiv w:val="1"/>
      <w:marLeft w:val="0"/>
      <w:marRight w:val="0"/>
      <w:marTop w:val="0"/>
      <w:marBottom w:val="0"/>
      <w:divBdr>
        <w:top w:val="none" w:sz="0" w:space="0" w:color="auto"/>
        <w:left w:val="none" w:sz="0" w:space="0" w:color="auto"/>
        <w:bottom w:val="none" w:sz="0" w:space="0" w:color="auto"/>
        <w:right w:val="none" w:sz="0" w:space="0" w:color="auto"/>
      </w:divBdr>
    </w:div>
    <w:div w:id="809982561">
      <w:bodyDiv w:val="1"/>
      <w:marLeft w:val="0"/>
      <w:marRight w:val="0"/>
      <w:marTop w:val="0"/>
      <w:marBottom w:val="0"/>
      <w:divBdr>
        <w:top w:val="none" w:sz="0" w:space="0" w:color="auto"/>
        <w:left w:val="none" w:sz="0" w:space="0" w:color="auto"/>
        <w:bottom w:val="none" w:sz="0" w:space="0" w:color="auto"/>
        <w:right w:val="none" w:sz="0" w:space="0" w:color="auto"/>
      </w:divBdr>
    </w:div>
    <w:div w:id="818155755">
      <w:bodyDiv w:val="1"/>
      <w:marLeft w:val="0"/>
      <w:marRight w:val="0"/>
      <w:marTop w:val="0"/>
      <w:marBottom w:val="0"/>
      <w:divBdr>
        <w:top w:val="none" w:sz="0" w:space="0" w:color="auto"/>
        <w:left w:val="none" w:sz="0" w:space="0" w:color="auto"/>
        <w:bottom w:val="none" w:sz="0" w:space="0" w:color="auto"/>
        <w:right w:val="none" w:sz="0" w:space="0" w:color="auto"/>
      </w:divBdr>
    </w:div>
    <w:div w:id="839661606">
      <w:bodyDiv w:val="1"/>
      <w:marLeft w:val="0"/>
      <w:marRight w:val="0"/>
      <w:marTop w:val="0"/>
      <w:marBottom w:val="0"/>
      <w:divBdr>
        <w:top w:val="none" w:sz="0" w:space="0" w:color="auto"/>
        <w:left w:val="none" w:sz="0" w:space="0" w:color="auto"/>
        <w:bottom w:val="none" w:sz="0" w:space="0" w:color="auto"/>
        <w:right w:val="none" w:sz="0" w:space="0" w:color="auto"/>
      </w:divBdr>
    </w:div>
    <w:div w:id="855778381">
      <w:bodyDiv w:val="1"/>
      <w:marLeft w:val="0"/>
      <w:marRight w:val="0"/>
      <w:marTop w:val="0"/>
      <w:marBottom w:val="0"/>
      <w:divBdr>
        <w:top w:val="none" w:sz="0" w:space="0" w:color="auto"/>
        <w:left w:val="none" w:sz="0" w:space="0" w:color="auto"/>
        <w:bottom w:val="none" w:sz="0" w:space="0" w:color="auto"/>
        <w:right w:val="none" w:sz="0" w:space="0" w:color="auto"/>
      </w:divBdr>
    </w:div>
    <w:div w:id="858012300">
      <w:bodyDiv w:val="1"/>
      <w:marLeft w:val="0"/>
      <w:marRight w:val="0"/>
      <w:marTop w:val="0"/>
      <w:marBottom w:val="0"/>
      <w:divBdr>
        <w:top w:val="none" w:sz="0" w:space="0" w:color="auto"/>
        <w:left w:val="none" w:sz="0" w:space="0" w:color="auto"/>
        <w:bottom w:val="none" w:sz="0" w:space="0" w:color="auto"/>
        <w:right w:val="none" w:sz="0" w:space="0" w:color="auto"/>
      </w:divBdr>
    </w:div>
    <w:div w:id="908418258">
      <w:bodyDiv w:val="1"/>
      <w:marLeft w:val="0"/>
      <w:marRight w:val="0"/>
      <w:marTop w:val="0"/>
      <w:marBottom w:val="0"/>
      <w:divBdr>
        <w:top w:val="none" w:sz="0" w:space="0" w:color="auto"/>
        <w:left w:val="none" w:sz="0" w:space="0" w:color="auto"/>
        <w:bottom w:val="none" w:sz="0" w:space="0" w:color="auto"/>
        <w:right w:val="none" w:sz="0" w:space="0" w:color="auto"/>
      </w:divBdr>
    </w:div>
    <w:div w:id="910434219">
      <w:bodyDiv w:val="1"/>
      <w:marLeft w:val="0"/>
      <w:marRight w:val="0"/>
      <w:marTop w:val="0"/>
      <w:marBottom w:val="0"/>
      <w:divBdr>
        <w:top w:val="none" w:sz="0" w:space="0" w:color="auto"/>
        <w:left w:val="none" w:sz="0" w:space="0" w:color="auto"/>
        <w:bottom w:val="none" w:sz="0" w:space="0" w:color="auto"/>
        <w:right w:val="none" w:sz="0" w:space="0" w:color="auto"/>
      </w:divBdr>
    </w:div>
    <w:div w:id="950015944">
      <w:bodyDiv w:val="1"/>
      <w:marLeft w:val="0"/>
      <w:marRight w:val="0"/>
      <w:marTop w:val="0"/>
      <w:marBottom w:val="0"/>
      <w:divBdr>
        <w:top w:val="none" w:sz="0" w:space="0" w:color="auto"/>
        <w:left w:val="none" w:sz="0" w:space="0" w:color="auto"/>
        <w:bottom w:val="none" w:sz="0" w:space="0" w:color="auto"/>
        <w:right w:val="none" w:sz="0" w:space="0" w:color="auto"/>
      </w:divBdr>
    </w:div>
    <w:div w:id="959730153">
      <w:bodyDiv w:val="1"/>
      <w:marLeft w:val="0"/>
      <w:marRight w:val="0"/>
      <w:marTop w:val="0"/>
      <w:marBottom w:val="0"/>
      <w:divBdr>
        <w:top w:val="none" w:sz="0" w:space="0" w:color="auto"/>
        <w:left w:val="none" w:sz="0" w:space="0" w:color="auto"/>
        <w:bottom w:val="none" w:sz="0" w:space="0" w:color="auto"/>
        <w:right w:val="none" w:sz="0" w:space="0" w:color="auto"/>
      </w:divBdr>
    </w:div>
    <w:div w:id="977412976">
      <w:bodyDiv w:val="1"/>
      <w:marLeft w:val="0"/>
      <w:marRight w:val="0"/>
      <w:marTop w:val="0"/>
      <w:marBottom w:val="0"/>
      <w:divBdr>
        <w:top w:val="none" w:sz="0" w:space="0" w:color="auto"/>
        <w:left w:val="none" w:sz="0" w:space="0" w:color="auto"/>
        <w:bottom w:val="none" w:sz="0" w:space="0" w:color="auto"/>
        <w:right w:val="none" w:sz="0" w:space="0" w:color="auto"/>
      </w:divBdr>
    </w:div>
    <w:div w:id="1061946663">
      <w:bodyDiv w:val="1"/>
      <w:marLeft w:val="0"/>
      <w:marRight w:val="0"/>
      <w:marTop w:val="0"/>
      <w:marBottom w:val="0"/>
      <w:divBdr>
        <w:top w:val="none" w:sz="0" w:space="0" w:color="auto"/>
        <w:left w:val="none" w:sz="0" w:space="0" w:color="auto"/>
        <w:bottom w:val="none" w:sz="0" w:space="0" w:color="auto"/>
        <w:right w:val="none" w:sz="0" w:space="0" w:color="auto"/>
      </w:divBdr>
    </w:div>
    <w:div w:id="1095590175">
      <w:bodyDiv w:val="1"/>
      <w:marLeft w:val="0"/>
      <w:marRight w:val="0"/>
      <w:marTop w:val="0"/>
      <w:marBottom w:val="0"/>
      <w:divBdr>
        <w:top w:val="none" w:sz="0" w:space="0" w:color="auto"/>
        <w:left w:val="none" w:sz="0" w:space="0" w:color="auto"/>
        <w:bottom w:val="none" w:sz="0" w:space="0" w:color="auto"/>
        <w:right w:val="none" w:sz="0" w:space="0" w:color="auto"/>
      </w:divBdr>
    </w:div>
    <w:div w:id="1098871427">
      <w:bodyDiv w:val="1"/>
      <w:marLeft w:val="0"/>
      <w:marRight w:val="0"/>
      <w:marTop w:val="0"/>
      <w:marBottom w:val="0"/>
      <w:divBdr>
        <w:top w:val="none" w:sz="0" w:space="0" w:color="auto"/>
        <w:left w:val="none" w:sz="0" w:space="0" w:color="auto"/>
        <w:bottom w:val="none" w:sz="0" w:space="0" w:color="auto"/>
        <w:right w:val="none" w:sz="0" w:space="0" w:color="auto"/>
      </w:divBdr>
    </w:div>
    <w:div w:id="1108546335">
      <w:bodyDiv w:val="1"/>
      <w:marLeft w:val="0"/>
      <w:marRight w:val="0"/>
      <w:marTop w:val="0"/>
      <w:marBottom w:val="0"/>
      <w:divBdr>
        <w:top w:val="none" w:sz="0" w:space="0" w:color="auto"/>
        <w:left w:val="none" w:sz="0" w:space="0" w:color="auto"/>
        <w:bottom w:val="none" w:sz="0" w:space="0" w:color="auto"/>
        <w:right w:val="none" w:sz="0" w:space="0" w:color="auto"/>
      </w:divBdr>
    </w:div>
    <w:div w:id="1199247361">
      <w:bodyDiv w:val="1"/>
      <w:marLeft w:val="0"/>
      <w:marRight w:val="0"/>
      <w:marTop w:val="0"/>
      <w:marBottom w:val="0"/>
      <w:divBdr>
        <w:top w:val="none" w:sz="0" w:space="0" w:color="auto"/>
        <w:left w:val="none" w:sz="0" w:space="0" w:color="auto"/>
        <w:bottom w:val="none" w:sz="0" w:space="0" w:color="auto"/>
        <w:right w:val="none" w:sz="0" w:space="0" w:color="auto"/>
      </w:divBdr>
    </w:div>
    <w:div w:id="1224415132">
      <w:bodyDiv w:val="1"/>
      <w:marLeft w:val="0"/>
      <w:marRight w:val="0"/>
      <w:marTop w:val="0"/>
      <w:marBottom w:val="0"/>
      <w:divBdr>
        <w:top w:val="none" w:sz="0" w:space="0" w:color="auto"/>
        <w:left w:val="none" w:sz="0" w:space="0" w:color="auto"/>
        <w:bottom w:val="none" w:sz="0" w:space="0" w:color="auto"/>
        <w:right w:val="none" w:sz="0" w:space="0" w:color="auto"/>
      </w:divBdr>
    </w:div>
    <w:div w:id="1226721101">
      <w:bodyDiv w:val="1"/>
      <w:marLeft w:val="0"/>
      <w:marRight w:val="0"/>
      <w:marTop w:val="0"/>
      <w:marBottom w:val="0"/>
      <w:divBdr>
        <w:top w:val="none" w:sz="0" w:space="0" w:color="auto"/>
        <w:left w:val="none" w:sz="0" w:space="0" w:color="auto"/>
        <w:bottom w:val="none" w:sz="0" w:space="0" w:color="auto"/>
        <w:right w:val="none" w:sz="0" w:space="0" w:color="auto"/>
      </w:divBdr>
    </w:div>
    <w:div w:id="1292517553">
      <w:bodyDiv w:val="1"/>
      <w:marLeft w:val="0"/>
      <w:marRight w:val="0"/>
      <w:marTop w:val="0"/>
      <w:marBottom w:val="0"/>
      <w:divBdr>
        <w:top w:val="none" w:sz="0" w:space="0" w:color="auto"/>
        <w:left w:val="none" w:sz="0" w:space="0" w:color="auto"/>
        <w:bottom w:val="none" w:sz="0" w:space="0" w:color="auto"/>
        <w:right w:val="none" w:sz="0" w:space="0" w:color="auto"/>
      </w:divBdr>
    </w:div>
    <w:div w:id="1298755831">
      <w:bodyDiv w:val="1"/>
      <w:marLeft w:val="0"/>
      <w:marRight w:val="0"/>
      <w:marTop w:val="0"/>
      <w:marBottom w:val="0"/>
      <w:divBdr>
        <w:top w:val="none" w:sz="0" w:space="0" w:color="auto"/>
        <w:left w:val="none" w:sz="0" w:space="0" w:color="auto"/>
        <w:bottom w:val="none" w:sz="0" w:space="0" w:color="auto"/>
        <w:right w:val="none" w:sz="0" w:space="0" w:color="auto"/>
      </w:divBdr>
    </w:div>
    <w:div w:id="1317880855">
      <w:bodyDiv w:val="1"/>
      <w:marLeft w:val="0"/>
      <w:marRight w:val="0"/>
      <w:marTop w:val="0"/>
      <w:marBottom w:val="0"/>
      <w:divBdr>
        <w:top w:val="none" w:sz="0" w:space="0" w:color="auto"/>
        <w:left w:val="none" w:sz="0" w:space="0" w:color="auto"/>
        <w:bottom w:val="none" w:sz="0" w:space="0" w:color="auto"/>
        <w:right w:val="none" w:sz="0" w:space="0" w:color="auto"/>
      </w:divBdr>
    </w:div>
    <w:div w:id="1322002286">
      <w:bodyDiv w:val="1"/>
      <w:marLeft w:val="0"/>
      <w:marRight w:val="0"/>
      <w:marTop w:val="0"/>
      <w:marBottom w:val="0"/>
      <w:divBdr>
        <w:top w:val="none" w:sz="0" w:space="0" w:color="auto"/>
        <w:left w:val="none" w:sz="0" w:space="0" w:color="auto"/>
        <w:bottom w:val="none" w:sz="0" w:space="0" w:color="auto"/>
        <w:right w:val="none" w:sz="0" w:space="0" w:color="auto"/>
      </w:divBdr>
    </w:div>
    <w:div w:id="1351301993">
      <w:bodyDiv w:val="1"/>
      <w:marLeft w:val="0"/>
      <w:marRight w:val="0"/>
      <w:marTop w:val="0"/>
      <w:marBottom w:val="0"/>
      <w:divBdr>
        <w:top w:val="none" w:sz="0" w:space="0" w:color="auto"/>
        <w:left w:val="none" w:sz="0" w:space="0" w:color="auto"/>
        <w:bottom w:val="none" w:sz="0" w:space="0" w:color="auto"/>
        <w:right w:val="none" w:sz="0" w:space="0" w:color="auto"/>
      </w:divBdr>
    </w:div>
    <w:div w:id="1355691073">
      <w:bodyDiv w:val="1"/>
      <w:marLeft w:val="0"/>
      <w:marRight w:val="0"/>
      <w:marTop w:val="0"/>
      <w:marBottom w:val="0"/>
      <w:divBdr>
        <w:top w:val="none" w:sz="0" w:space="0" w:color="auto"/>
        <w:left w:val="none" w:sz="0" w:space="0" w:color="auto"/>
        <w:bottom w:val="none" w:sz="0" w:space="0" w:color="auto"/>
        <w:right w:val="none" w:sz="0" w:space="0" w:color="auto"/>
      </w:divBdr>
    </w:div>
    <w:div w:id="1366832552">
      <w:bodyDiv w:val="1"/>
      <w:marLeft w:val="0"/>
      <w:marRight w:val="0"/>
      <w:marTop w:val="0"/>
      <w:marBottom w:val="0"/>
      <w:divBdr>
        <w:top w:val="none" w:sz="0" w:space="0" w:color="auto"/>
        <w:left w:val="none" w:sz="0" w:space="0" w:color="auto"/>
        <w:bottom w:val="none" w:sz="0" w:space="0" w:color="auto"/>
        <w:right w:val="none" w:sz="0" w:space="0" w:color="auto"/>
      </w:divBdr>
    </w:div>
    <w:div w:id="1377849685">
      <w:bodyDiv w:val="1"/>
      <w:marLeft w:val="0"/>
      <w:marRight w:val="0"/>
      <w:marTop w:val="0"/>
      <w:marBottom w:val="0"/>
      <w:divBdr>
        <w:top w:val="none" w:sz="0" w:space="0" w:color="auto"/>
        <w:left w:val="none" w:sz="0" w:space="0" w:color="auto"/>
        <w:bottom w:val="none" w:sz="0" w:space="0" w:color="auto"/>
        <w:right w:val="none" w:sz="0" w:space="0" w:color="auto"/>
      </w:divBdr>
    </w:div>
    <w:div w:id="1435173149">
      <w:bodyDiv w:val="1"/>
      <w:marLeft w:val="0"/>
      <w:marRight w:val="0"/>
      <w:marTop w:val="0"/>
      <w:marBottom w:val="0"/>
      <w:divBdr>
        <w:top w:val="none" w:sz="0" w:space="0" w:color="auto"/>
        <w:left w:val="none" w:sz="0" w:space="0" w:color="auto"/>
        <w:bottom w:val="none" w:sz="0" w:space="0" w:color="auto"/>
        <w:right w:val="none" w:sz="0" w:space="0" w:color="auto"/>
      </w:divBdr>
    </w:div>
    <w:div w:id="1436559977">
      <w:bodyDiv w:val="1"/>
      <w:marLeft w:val="0"/>
      <w:marRight w:val="0"/>
      <w:marTop w:val="0"/>
      <w:marBottom w:val="0"/>
      <w:divBdr>
        <w:top w:val="none" w:sz="0" w:space="0" w:color="auto"/>
        <w:left w:val="none" w:sz="0" w:space="0" w:color="auto"/>
        <w:bottom w:val="none" w:sz="0" w:space="0" w:color="auto"/>
        <w:right w:val="none" w:sz="0" w:space="0" w:color="auto"/>
      </w:divBdr>
    </w:div>
    <w:div w:id="1503396166">
      <w:bodyDiv w:val="1"/>
      <w:marLeft w:val="0"/>
      <w:marRight w:val="0"/>
      <w:marTop w:val="0"/>
      <w:marBottom w:val="0"/>
      <w:divBdr>
        <w:top w:val="none" w:sz="0" w:space="0" w:color="auto"/>
        <w:left w:val="none" w:sz="0" w:space="0" w:color="auto"/>
        <w:bottom w:val="none" w:sz="0" w:space="0" w:color="auto"/>
        <w:right w:val="none" w:sz="0" w:space="0" w:color="auto"/>
      </w:divBdr>
    </w:div>
    <w:div w:id="1524005887">
      <w:bodyDiv w:val="1"/>
      <w:marLeft w:val="0"/>
      <w:marRight w:val="0"/>
      <w:marTop w:val="0"/>
      <w:marBottom w:val="0"/>
      <w:divBdr>
        <w:top w:val="none" w:sz="0" w:space="0" w:color="auto"/>
        <w:left w:val="none" w:sz="0" w:space="0" w:color="auto"/>
        <w:bottom w:val="none" w:sz="0" w:space="0" w:color="auto"/>
        <w:right w:val="none" w:sz="0" w:space="0" w:color="auto"/>
      </w:divBdr>
    </w:div>
    <w:div w:id="1554389438">
      <w:bodyDiv w:val="1"/>
      <w:marLeft w:val="0"/>
      <w:marRight w:val="0"/>
      <w:marTop w:val="0"/>
      <w:marBottom w:val="0"/>
      <w:divBdr>
        <w:top w:val="none" w:sz="0" w:space="0" w:color="auto"/>
        <w:left w:val="none" w:sz="0" w:space="0" w:color="auto"/>
        <w:bottom w:val="none" w:sz="0" w:space="0" w:color="auto"/>
        <w:right w:val="none" w:sz="0" w:space="0" w:color="auto"/>
      </w:divBdr>
    </w:div>
    <w:div w:id="1576626245">
      <w:bodyDiv w:val="1"/>
      <w:marLeft w:val="0"/>
      <w:marRight w:val="0"/>
      <w:marTop w:val="0"/>
      <w:marBottom w:val="0"/>
      <w:divBdr>
        <w:top w:val="none" w:sz="0" w:space="0" w:color="auto"/>
        <w:left w:val="none" w:sz="0" w:space="0" w:color="auto"/>
        <w:bottom w:val="none" w:sz="0" w:space="0" w:color="auto"/>
        <w:right w:val="none" w:sz="0" w:space="0" w:color="auto"/>
      </w:divBdr>
    </w:div>
    <w:div w:id="1612316955">
      <w:bodyDiv w:val="1"/>
      <w:marLeft w:val="0"/>
      <w:marRight w:val="0"/>
      <w:marTop w:val="0"/>
      <w:marBottom w:val="0"/>
      <w:divBdr>
        <w:top w:val="none" w:sz="0" w:space="0" w:color="auto"/>
        <w:left w:val="none" w:sz="0" w:space="0" w:color="auto"/>
        <w:bottom w:val="none" w:sz="0" w:space="0" w:color="auto"/>
        <w:right w:val="none" w:sz="0" w:space="0" w:color="auto"/>
      </w:divBdr>
    </w:div>
    <w:div w:id="1655571284">
      <w:bodyDiv w:val="1"/>
      <w:marLeft w:val="0"/>
      <w:marRight w:val="0"/>
      <w:marTop w:val="0"/>
      <w:marBottom w:val="0"/>
      <w:divBdr>
        <w:top w:val="none" w:sz="0" w:space="0" w:color="auto"/>
        <w:left w:val="none" w:sz="0" w:space="0" w:color="auto"/>
        <w:bottom w:val="none" w:sz="0" w:space="0" w:color="auto"/>
        <w:right w:val="none" w:sz="0" w:space="0" w:color="auto"/>
      </w:divBdr>
    </w:div>
    <w:div w:id="1699894816">
      <w:bodyDiv w:val="1"/>
      <w:marLeft w:val="0"/>
      <w:marRight w:val="0"/>
      <w:marTop w:val="0"/>
      <w:marBottom w:val="0"/>
      <w:divBdr>
        <w:top w:val="none" w:sz="0" w:space="0" w:color="auto"/>
        <w:left w:val="none" w:sz="0" w:space="0" w:color="auto"/>
        <w:bottom w:val="none" w:sz="0" w:space="0" w:color="auto"/>
        <w:right w:val="none" w:sz="0" w:space="0" w:color="auto"/>
      </w:divBdr>
    </w:div>
    <w:div w:id="1726027500">
      <w:bodyDiv w:val="1"/>
      <w:marLeft w:val="0"/>
      <w:marRight w:val="0"/>
      <w:marTop w:val="0"/>
      <w:marBottom w:val="0"/>
      <w:divBdr>
        <w:top w:val="none" w:sz="0" w:space="0" w:color="auto"/>
        <w:left w:val="none" w:sz="0" w:space="0" w:color="auto"/>
        <w:bottom w:val="none" w:sz="0" w:space="0" w:color="auto"/>
        <w:right w:val="none" w:sz="0" w:space="0" w:color="auto"/>
      </w:divBdr>
    </w:div>
    <w:div w:id="1750148692">
      <w:bodyDiv w:val="1"/>
      <w:marLeft w:val="0"/>
      <w:marRight w:val="0"/>
      <w:marTop w:val="0"/>
      <w:marBottom w:val="0"/>
      <w:divBdr>
        <w:top w:val="none" w:sz="0" w:space="0" w:color="auto"/>
        <w:left w:val="none" w:sz="0" w:space="0" w:color="auto"/>
        <w:bottom w:val="none" w:sz="0" w:space="0" w:color="auto"/>
        <w:right w:val="none" w:sz="0" w:space="0" w:color="auto"/>
      </w:divBdr>
    </w:div>
    <w:div w:id="1763333976">
      <w:bodyDiv w:val="1"/>
      <w:marLeft w:val="0"/>
      <w:marRight w:val="0"/>
      <w:marTop w:val="0"/>
      <w:marBottom w:val="0"/>
      <w:divBdr>
        <w:top w:val="none" w:sz="0" w:space="0" w:color="auto"/>
        <w:left w:val="none" w:sz="0" w:space="0" w:color="auto"/>
        <w:bottom w:val="none" w:sz="0" w:space="0" w:color="auto"/>
        <w:right w:val="none" w:sz="0" w:space="0" w:color="auto"/>
      </w:divBdr>
    </w:div>
    <w:div w:id="1767454280">
      <w:bodyDiv w:val="1"/>
      <w:marLeft w:val="0"/>
      <w:marRight w:val="0"/>
      <w:marTop w:val="0"/>
      <w:marBottom w:val="0"/>
      <w:divBdr>
        <w:top w:val="none" w:sz="0" w:space="0" w:color="auto"/>
        <w:left w:val="none" w:sz="0" w:space="0" w:color="auto"/>
        <w:bottom w:val="none" w:sz="0" w:space="0" w:color="auto"/>
        <w:right w:val="none" w:sz="0" w:space="0" w:color="auto"/>
      </w:divBdr>
    </w:div>
    <w:div w:id="1815559778">
      <w:bodyDiv w:val="1"/>
      <w:marLeft w:val="0"/>
      <w:marRight w:val="0"/>
      <w:marTop w:val="0"/>
      <w:marBottom w:val="0"/>
      <w:divBdr>
        <w:top w:val="none" w:sz="0" w:space="0" w:color="auto"/>
        <w:left w:val="none" w:sz="0" w:space="0" w:color="auto"/>
        <w:bottom w:val="none" w:sz="0" w:space="0" w:color="auto"/>
        <w:right w:val="none" w:sz="0" w:space="0" w:color="auto"/>
      </w:divBdr>
    </w:div>
    <w:div w:id="1820876377">
      <w:bodyDiv w:val="1"/>
      <w:marLeft w:val="0"/>
      <w:marRight w:val="0"/>
      <w:marTop w:val="0"/>
      <w:marBottom w:val="0"/>
      <w:divBdr>
        <w:top w:val="none" w:sz="0" w:space="0" w:color="auto"/>
        <w:left w:val="none" w:sz="0" w:space="0" w:color="auto"/>
        <w:bottom w:val="none" w:sz="0" w:space="0" w:color="auto"/>
        <w:right w:val="none" w:sz="0" w:space="0" w:color="auto"/>
      </w:divBdr>
    </w:div>
    <w:div w:id="1880817994">
      <w:bodyDiv w:val="1"/>
      <w:marLeft w:val="0"/>
      <w:marRight w:val="0"/>
      <w:marTop w:val="0"/>
      <w:marBottom w:val="0"/>
      <w:divBdr>
        <w:top w:val="none" w:sz="0" w:space="0" w:color="auto"/>
        <w:left w:val="none" w:sz="0" w:space="0" w:color="auto"/>
        <w:bottom w:val="none" w:sz="0" w:space="0" w:color="auto"/>
        <w:right w:val="none" w:sz="0" w:space="0" w:color="auto"/>
      </w:divBdr>
    </w:div>
    <w:div w:id="1943220569">
      <w:bodyDiv w:val="1"/>
      <w:marLeft w:val="0"/>
      <w:marRight w:val="0"/>
      <w:marTop w:val="0"/>
      <w:marBottom w:val="0"/>
      <w:divBdr>
        <w:top w:val="none" w:sz="0" w:space="0" w:color="auto"/>
        <w:left w:val="none" w:sz="0" w:space="0" w:color="auto"/>
        <w:bottom w:val="none" w:sz="0" w:space="0" w:color="auto"/>
        <w:right w:val="none" w:sz="0" w:space="0" w:color="auto"/>
      </w:divBdr>
    </w:div>
    <w:div w:id="1951545528">
      <w:bodyDiv w:val="1"/>
      <w:marLeft w:val="0"/>
      <w:marRight w:val="0"/>
      <w:marTop w:val="0"/>
      <w:marBottom w:val="0"/>
      <w:divBdr>
        <w:top w:val="none" w:sz="0" w:space="0" w:color="auto"/>
        <w:left w:val="none" w:sz="0" w:space="0" w:color="auto"/>
        <w:bottom w:val="none" w:sz="0" w:space="0" w:color="auto"/>
        <w:right w:val="none" w:sz="0" w:space="0" w:color="auto"/>
      </w:divBdr>
    </w:div>
    <w:div w:id="1974828082">
      <w:bodyDiv w:val="1"/>
      <w:marLeft w:val="0"/>
      <w:marRight w:val="0"/>
      <w:marTop w:val="0"/>
      <w:marBottom w:val="0"/>
      <w:divBdr>
        <w:top w:val="none" w:sz="0" w:space="0" w:color="auto"/>
        <w:left w:val="none" w:sz="0" w:space="0" w:color="auto"/>
        <w:bottom w:val="none" w:sz="0" w:space="0" w:color="auto"/>
        <w:right w:val="none" w:sz="0" w:space="0" w:color="auto"/>
      </w:divBdr>
    </w:div>
    <w:div w:id="1980381589">
      <w:bodyDiv w:val="1"/>
      <w:marLeft w:val="0"/>
      <w:marRight w:val="0"/>
      <w:marTop w:val="0"/>
      <w:marBottom w:val="0"/>
      <w:divBdr>
        <w:top w:val="none" w:sz="0" w:space="0" w:color="auto"/>
        <w:left w:val="none" w:sz="0" w:space="0" w:color="auto"/>
        <w:bottom w:val="none" w:sz="0" w:space="0" w:color="auto"/>
        <w:right w:val="none" w:sz="0" w:space="0" w:color="auto"/>
      </w:divBdr>
    </w:div>
    <w:div w:id="2017725486">
      <w:bodyDiv w:val="1"/>
      <w:marLeft w:val="0"/>
      <w:marRight w:val="0"/>
      <w:marTop w:val="0"/>
      <w:marBottom w:val="0"/>
      <w:divBdr>
        <w:top w:val="none" w:sz="0" w:space="0" w:color="auto"/>
        <w:left w:val="none" w:sz="0" w:space="0" w:color="auto"/>
        <w:bottom w:val="none" w:sz="0" w:space="0" w:color="auto"/>
        <w:right w:val="none" w:sz="0" w:space="0" w:color="auto"/>
      </w:divBdr>
    </w:div>
    <w:div w:id="2019581846">
      <w:bodyDiv w:val="1"/>
      <w:marLeft w:val="0"/>
      <w:marRight w:val="0"/>
      <w:marTop w:val="0"/>
      <w:marBottom w:val="0"/>
      <w:divBdr>
        <w:top w:val="none" w:sz="0" w:space="0" w:color="auto"/>
        <w:left w:val="none" w:sz="0" w:space="0" w:color="auto"/>
        <w:bottom w:val="none" w:sz="0" w:space="0" w:color="auto"/>
        <w:right w:val="none" w:sz="0" w:space="0" w:color="auto"/>
      </w:divBdr>
    </w:div>
    <w:div w:id="2022707624">
      <w:bodyDiv w:val="1"/>
      <w:marLeft w:val="0"/>
      <w:marRight w:val="0"/>
      <w:marTop w:val="0"/>
      <w:marBottom w:val="0"/>
      <w:divBdr>
        <w:top w:val="none" w:sz="0" w:space="0" w:color="auto"/>
        <w:left w:val="none" w:sz="0" w:space="0" w:color="auto"/>
        <w:bottom w:val="none" w:sz="0" w:space="0" w:color="auto"/>
        <w:right w:val="none" w:sz="0" w:space="0" w:color="auto"/>
      </w:divBdr>
    </w:div>
    <w:div w:id="2024478767">
      <w:bodyDiv w:val="1"/>
      <w:marLeft w:val="0"/>
      <w:marRight w:val="0"/>
      <w:marTop w:val="0"/>
      <w:marBottom w:val="0"/>
      <w:divBdr>
        <w:top w:val="none" w:sz="0" w:space="0" w:color="auto"/>
        <w:left w:val="none" w:sz="0" w:space="0" w:color="auto"/>
        <w:bottom w:val="none" w:sz="0" w:space="0" w:color="auto"/>
        <w:right w:val="none" w:sz="0" w:space="0" w:color="auto"/>
      </w:divBdr>
    </w:div>
    <w:div w:id="2047635096">
      <w:bodyDiv w:val="1"/>
      <w:marLeft w:val="0"/>
      <w:marRight w:val="0"/>
      <w:marTop w:val="0"/>
      <w:marBottom w:val="0"/>
      <w:divBdr>
        <w:top w:val="none" w:sz="0" w:space="0" w:color="auto"/>
        <w:left w:val="none" w:sz="0" w:space="0" w:color="auto"/>
        <w:bottom w:val="none" w:sz="0" w:space="0" w:color="auto"/>
        <w:right w:val="none" w:sz="0" w:space="0" w:color="auto"/>
      </w:divBdr>
    </w:div>
    <w:div w:id="2064676038">
      <w:bodyDiv w:val="1"/>
      <w:marLeft w:val="0"/>
      <w:marRight w:val="0"/>
      <w:marTop w:val="0"/>
      <w:marBottom w:val="0"/>
      <w:divBdr>
        <w:top w:val="none" w:sz="0" w:space="0" w:color="auto"/>
        <w:left w:val="none" w:sz="0" w:space="0" w:color="auto"/>
        <w:bottom w:val="none" w:sz="0" w:space="0" w:color="auto"/>
        <w:right w:val="none" w:sz="0" w:space="0" w:color="auto"/>
      </w:divBdr>
    </w:div>
    <w:div w:id="2084598642">
      <w:bodyDiv w:val="1"/>
      <w:marLeft w:val="0"/>
      <w:marRight w:val="0"/>
      <w:marTop w:val="0"/>
      <w:marBottom w:val="0"/>
      <w:divBdr>
        <w:top w:val="none" w:sz="0" w:space="0" w:color="auto"/>
        <w:left w:val="none" w:sz="0" w:space="0" w:color="auto"/>
        <w:bottom w:val="none" w:sz="0" w:space="0" w:color="auto"/>
        <w:right w:val="none" w:sz="0" w:space="0" w:color="auto"/>
      </w:divBdr>
    </w:div>
    <w:div w:id="2096002829">
      <w:bodyDiv w:val="1"/>
      <w:marLeft w:val="0"/>
      <w:marRight w:val="0"/>
      <w:marTop w:val="0"/>
      <w:marBottom w:val="0"/>
      <w:divBdr>
        <w:top w:val="none" w:sz="0" w:space="0" w:color="auto"/>
        <w:left w:val="none" w:sz="0" w:space="0" w:color="auto"/>
        <w:bottom w:val="none" w:sz="0" w:space="0" w:color="auto"/>
        <w:right w:val="none" w:sz="0" w:space="0" w:color="auto"/>
      </w:divBdr>
    </w:div>
    <w:div w:id="21473526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tiff"/><Relationship Id="rId11" Type="http://schemas.openxmlformats.org/officeDocument/2006/relationships/image" Target="media/image4.tiff"/><Relationship Id="rId12" Type="http://schemas.openxmlformats.org/officeDocument/2006/relationships/image" Target="media/image5.tiff"/><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scikit-learn.org/stable/modules/feature_extraction.html" TargetMode="Externa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E31384-19B4-A94D-9837-0DFFC02613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1146</TotalTime>
  <Pages>5</Pages>
  <Words>1718</Words>
  <Characters>9799</Characters>
  <Application>Microsoft Macintosh Word</Application>
  <DocSecurity>0</DocSecurity>
  <Lines>81</Lines>
  <Paragraphs>22</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Paper Title (use style: paper title)</vt:lpstr>
      <vt:lpstr>Objective</vt:lpstr>
      <vt:lpstr>Problem 1: Sentiment analysis of online reviews.</vt:lpstr>
      <vt:lpstr>    Download Sentiment Labelled Sentences Data Set. There are three data files under</vt:lpstr>
      <vt:lpstr>    Pick your preprocessing strategy. Since these sentences are online reviews, they</vt:lpstr>
      <vt:lpstr>    Split training and testing set. In this assignment, for each file, please use th</vt:lpstr>
      <vt:lpstr>    Bag of Words model. Extract features and then represent each review using bag of</vt:lpstr>
      <vt:lpstr>    Pick your postprocessing strategy. Since the vast majority of English words will</vt:lpstr>
      <vt:lpstr>    Training set clustering. For the feature vectors you computed from (e). Implemen</vt:lpstr>
      <vt:lpstr>    Sentiment prediction. Train a logistic regression model (you can use existing pa</vt:lpstr>
      <vt:lpstr>    N-gram model. Similar to the bag of words model, but now you build up a dictiona</vt:lpstr>
      <vt:lpstr>    PCA for bag of words model. The features in the bag of words model have large re</vt:lpstr>
      <vt:lpstr>    Algorithms comparison and analysis. According to the above results, compare the </vt:lpstr>
    </vt:vector>
  </TitlesOfParts>
  <Company/>
  <LinksUpToDate>false</LinksUpToDate>
  <CharactersWithSpaces>11495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Microsoft</cp:lastModifiedBy>
  <cp:revision>236</cp:revision>
  <dcterms:created xsi:type="dcterms:W3CDTF">2014-12-08T12:25:00Z</dcterms:created>
  <dcterms:modified xsi:type="dcterms:W3CDTF">2016-11-11T06:43:00Z</dcterms:modified>
</cp:coreProperties>
</file>